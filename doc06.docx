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"/>
        <w:rPr/>
      </w:pPr>
      <w:bookmarkStart w:id="0" w:name="_GoBack"/>
      <w:bookmarkEnd w:id="0"/>
      <w:r>
        <w:t>SOP：穿搭智造局</w:t>
      </w:r>
      <w:r>
        <w:rPr>
          <w:lang w:val="en-US"/>
        </w:rPr>
        <w:t>-</w:t>
      </w:r>
      <w:r>
        <w:t>首次使用与核心功能操作指南</w:t>
      </w:r>
    </w:p>
    <w:p>
      <w:pPr>
        <w:pStyle w:val="style2"/>
        <w:rPr/>
      </w:pPr>
      <w:r>
        <w:t>一、适用场景</w:t>
      </w:r>
    </w:p>
    <w:p w14:paraId="C38A8E0A">
      <w:pPr>
        <w:pStyle w:val="style179"/>
        <w:numPr>
          <w:ilvl w:val="0"/>
          <w:numId w:val="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新用户首次使用穿搭智造局，需要完成账号设置并体验核心功能</w:t>
      </w:r>
    </w:p>
    <w:p w14:paraId="6AC16E8A">
      <w:pPr>
        <w:pStyle w:val="style179"/>
        <w:numPr>
          <w:ilvl w:val="0"/>
          <w:numId w:val="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运营人员需要生成穿搭内容、管理商品SKU或查看VOC周报</w:t>
      </w:r>
    </w:p>
    <w:p w14:paraId="AC50CF24">
      <w:pPr>
        <w:pStyle w:val="style179"/>
        <w:numPr>
          <w:ilvl w:val="0"/>
          <w:numId w:val="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内部测试/演示时需要快速了解产品全流程</w:t>
      </w:r>
    </w:p>
    <w:p w14:paraId="3F804BA1">
      <w:pPr>
        <w:pStyle w:val="style0"/>
        <w:jc w:val="left"/>
        <w:rPr>
          <w:sz w:val="28"/>
          <w:szCs w:val="28"/>
          <w:lang w:val="en-US"/>
        </w:rPr>
      </w:pPr>
    </w:p>
    <w:p>
      <w:pPr>
        <w:pStyle w:val="style2"/>
        <w:rPr/>
      </w:pPr>
      <w:r>
        <w:t>二、适用对象</w:t>
      </w:r>
    </w:p>
    <w:p w14:paraId="EAEC42C2">
      <w:pPr>
        <w:pStyle w:val="style179"/>
        <w:numPr>
          <w:ilvl w:val="0"/>
          <w:numId w:val="2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C端普通用户：有日常穿搭需求的女性用户（18-40岁）</w:t>
      </w:r>
    </w:p>
    <w:p w14:paraId="67D31A17">
      <w:pPr>
        <w:pStyle w:val="style179"/>
        <w:numPr>
          <w:ilvl w:val="0"/>
          <w:numId w:val="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B端运营人员：服装账号新媒体运营、服装产品运营、穿搭博主</w:t>
      </w:r>
    </w:p>
    <w:p w14:paraId="F40D8FEF">
      <w:pPr>
        <w:pStyle w:val="style0"/>
        <w:jc w:val="left"/>
        <w:rPr>
          <w:sz w:val="24"/>
          <w:szCs w:val="24"/>
        </w:rPr>
      </w:pPr>
    </w:p>
    <w:p>
      <w:pPr>
        <w:pStyle w:val="style2"/>
        <w:rPr/>
      </w:pPr>
      <w:r>
        <w:t>三、流程目标</w:t>
      </w:r>
    </w:p>
    <w:p w14:paraId="39854779">
      <w:pPr>
        <w:pStyle w:val="style179"/>
        <w:numPr>
          <w:ilvl w:val="0"/>
          <w:numId w:val="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C端用户：10分钟内完成首次建档并体验三大核心功能（查尺码/看灵感/查避雷）</w:t>
      </w:r>
    </w:p>
    <w:p w14:paraId="248EA4DD">
      <w:pPr>
        <w:pStyle w:val="style179"/>
        <w:numPr>
          <w:ilvl w:val="0"/>
          <w:numId w:val="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B端运营人员：30分钟内完成登录、尺码表上传、话术生成、VOC周报查看</w:t>
      </w:r>
    </w:p>
    <w:p w14:paraId="797C9C10">
      <w:pPr>
        <w:pStyle w:val="style0"/>
        <w:jc w:val="left"/>
        <w:rPr>
          <w:sz w:val="24"/>
          <w:szCs w:val="24"/>
        </w:rPr>
      </w:pPr>
    </w:p>
    <w:p>
      <w:pPr>
        <w:pStyle w:val="style2"/>
        <w:rPr/>
      </w:pPr>
      <w:r>
        <w:t>四、所需工具／材料</w:t>
      </w:r>
    </w:p>
    <w:p w14:paraId="E53F5C31">
      <w:pPr>
        <w:pStyle w:val="style179"/>
        <w:numPr>
          <w:ilvl w:val="0"/>
          <w:numId w:val="36"/>
        </w:numPr>
        <w:ind w:firstLineChars="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C端用户</w:t>
      </w:r>
    </w:p>
    <w:p w14:paraId="F8D218D4">
      <w:pPr>
        <w:pStyle w:val="style179"/>
        <w:numPr>
          <w:ilvl w:val="0"/>
          <w:numId w:val="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智能手机或电脑，安装Chrome/Edge/Safari浏览器</w:t>
      </w:r>
    </w:p>
    <w:p w14:paraId="CDDC8AD4">
      <w:pPr>
        <w:pStyle w:val="style179"/>
        <w:numPr>
          <w:ilvl w:val="0"/>
          <w:numId w:val="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稳定的网络连接</w:t>
      </w:r>
    </w:p>
    <w:p w14:paraId="9BD40390">
      <w:pPr>
        <w:pStyle w:val="style179"/>
        <w:numPr>
          <w:ilvl w:val="0"/>
          <w:numId w:val="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皮尺（如需精确测量三围数据）</w:t>
      </w:r>
    </w:p>
    <w:p w14:paraId="B762A83B">
      <w:pPr>
        <w:pStyle w:val="style179"/>
        <w:numPr>
          <w:ilvl w:val="0"/>
          <w:numId w:val="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已有衣物清单（如需快速搭建衣橱）</w:t>
      </w:r>
    </w:p>
    <w:p w14:paraId="322ED92A">
      <w:pPr>
        <w:pStyle w:val="style0"/>
        <w:jc w:val="left"/>
        <w:rPr>
          <w:sz w:val="24"/>
          <w:szCs w:val="24"/>
          <w:lang w:val="en-US"/>
        </w:rPr>
      </w:pPr>
    </w:p>
    <w:p w14:paraId="E005F01F">
      <w:pPr>
        <w:pStyle w:val="style179"/>
        <w:numPr>
          <w:ilvl w:val="0"/>
          <w:numId w:val="3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B端运营人</w:t>
      </w:r>
    </w:p>
    <w:p w14:paraId="921B0A27">
      <w:pPr>
        <w:pStyle w:val="style179"/>
        <w:numPr>
          <w:ilvl w:val="0"/>
          <w:numId w:val="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电脑，安装Chrome/Edge浏览器</w:t>
      </w:r>
    </w:p>
    <w:p w14:paraId="B419FD53">
      <w:pPr>
        <w:pStyle w:val="style179"/>
        <w:numPr>
          <w:ilvl w:val="0"/>
          <w:numId w:val="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品牌合作清单（如需批量添加品牌）</w:t>
      </w:r>
    </w:p>
    <w:p w14:paraId="3CF4D1AF">
      <w:pPr>
        <w:pStyle w:val="style179"/>
        <w:numPr>
          <w:ilvl w:val="0"/>
          <w:numId w:val="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Excel格式的尺码表（如需批量导入尺码数据）</w:t>
      </w:r>
    </w:p>
    <w:p w14:paraId="62F8B819">
      <w:pPr>
        <w:pStyle w:val="style179"/>
        <w:numPr>
          <w:ilvl w:val="0"/>
          <w:numId w:val="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Excel格式的SKU清单（如需批量导入商品数据）</w:t>
      </w:r>
    </w:p>
    <w:p w14:paraId="630316F5">
      <w:pPr>
        <w:pStyle w:val="style179"/>
        <w:numPr>
          <w:ilvl w:val="0"/>
          <w:numId w:val="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商品白底图（如需测试内容生成功能）</w:t>
      </w:r>
    </w:p>
    <w:p w14:paraId="FDB051B7">
      <w:pPr>
        <w:pStyle w:val="style0"/>
        <w:jc w:val="left"/>
        <w:rPr>
          <w:sz w:val="24"/>
          <w:szCs w:val="24"/>
        </w:rPr>
      </w:pPr>
    </w:p>
    <w:p>
      <w:pPr>
        <w:pStyle w:val="style2"/>
        <w:rPr/>
      </w:pPr>
      <w:r>
        <w:t>五、操作步骤</w:t>
      </w:r>
    </w:p>
    <w:p w14:paraId="82F1BEA1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u w:val="double" w:color="000080"/>
          <w:lang w:val="en-US"/>
        </w:rPr>
        <w:t>第一阶段</w:t>
      </w:r>
      <w:r>
        <w:rPr>
          <w:sz w:val="24"/>
          <w:szCs w:val="24"/>
          <w:lang w:val="en-US"/>
        </w:rPr>
        <w:t>：访问与身份选择</w:t>
      </w:r>
    </w:p>
    <w:p w14:paraId="EEC23A84">
      <w:pPr>
        <w:pStyle w:val="style179"/>
        <w:numPr>
          <w:ilvl w:val="0"/>
          <w:numId w:val="17"/>
        </w:numPr>
        <w:ind w:firstLineChars="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步骤1：访问网站</w:t>
      </w:r>
    </w:p>
    <w:p w14:paraId="03DCD95F">
      <w:pPr>
        <w:pStyle w:val="style179"/>
        <w:numPr>
          <w:ilvl w:val="0"/>
          <w:numId w:val="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操作内容：打开浏览器，输入网站地址：https://asdf951-f.github.io/Outfit/</w:t>
      </w:r>
    </w:p>
    <w:p w14:paraId="F3E46561">
      <w:pPr>
        <w:pStyle w:val="style179"/>
        <w:numPr>
          <w:ilvl w:val="0"/>
          <w:numId w:val="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预期结果：页面加载，显示入口判定页</w:t>
      </w:r>
    </w:p>
    <w:p w14:paraId="7EE4B146">
      <w:pPr>
        <w:pStyle w:val="style179"/>
        <w:numPr>
          <w:ilvl w:val="0"/>
          <w:numId w:val="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完成标准：看到“穿搭智造局”品牌标识和两个入口卡片（普通用户 / 运营者）</w:t>
      </w:r>
    </w:p>
    <w:p w14:paraId="7A17AA03">
      <w:pPr>
        <w:pStyle w:val="style0"/>
        <w:jc w:val="left"/>
        <w:rPr>
          <w:sz w:val="24"/>
          <w:szCs w:val="24"/>
        </w:rPr>
      </w:pPr>
    </w:p>
    <w:p w14:paraId="8CD4DDAA">
      <w:pPr>
        <w:pStyle w:val="style179"/>
        <w:numPr>
          <w:ilvl w:val="0"/>
          <w:numId w:val="1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步骤2：选择身份</w:t>
      </w:r>
    </w:p>
    <w:p w14:paraId="CAE3D8C1">
      <w:pPr>
        <w:pStyle w:val="style0"/>
        <w:jc w:val="left"/>
        <w:rPr>
          <w:sz w:val="24"/>
          <w:szCs w:val="24"/>
        </w:rPr>
      </w:pPr>
    </w:p>
    <w:p w14:paraId="44EB8C0C">
      <w:pPr>
        <w:pStyle w:val="style179"/>
        <w:numPr>
          <w:ilvl w:val="0"/>
          <w:numId w:val="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操作内容：根据自身角色点击对应入口卡片</w:t>
      </w:r>
    </w:p>
    <w:p w14:paraId="296CD6A6">
      <w:pPr>
        <w:pStyle w:val="style179"/>
        <w:numPr>
          <w:ilvl w:val="0"/>
          <w:numId w:val="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普通用户 → 点击「普通用户」→ 进入新用户导览</w:t>
      </w:r>
    </w:p>
    <w:p w14:paraId="267B73D2">
      <w:pPr>
        <w:pStyle w:val="style179"/>
        <w:numPr>
          <w:ilvl w:val="0"/>
          <w:numId w:val="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运营人员 → 点击「运营者」→ 进入运营登录页</w:t>
      </w:r>
    </w:p>
    <w:p w14:paraId="5F2F2526">
      <w:pPr>
        <w:pStyle w:val="style179"/>
        <w:numPr>
          <w:ilvl w:val="0"/>
          <w:numId w:val="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完成标准：跳转到对应的下一个页面（新用户导览 或 运营登录页）</w:t>
      </w:r>
    </w:p>
    <w:p w14:paraId="59F730A9">
      <w:pPr>
        <w:pStyle w:val="style0"/>
        <w:jc w:val="left"/>
        <w:rPr>
          <w:sz w:val="24"/>
          <w:szCs w:val="24"/>
        </w:rPr>
      </w:pPr>
    </w:p>
    <w:p w14:paraId="6EF78134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u w:val="double" w:color="000080"/>
          <w:lang w:val="en-US"/>
        </w:rPr>
        <w:t>第二阶段</w:t>
      </w:r>
      <w:r>
        <w:rPr>
          <w:sz w:val="24"/>
          <w:szCs w:val="24"/>
          <w:lang w:val="en-US"/>
        </w:rPr>
        <w:t>：C端用户路径</w:t>
      </w:r>
    </w:p>
    <w:p w14:paraId="A4B0D991">
      <w:pPr>
        <w:pStyle w:val="style179"/>
        <w:numPr>
          <w:ilvl w:val="0"/>
          <w:numId w:val="1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步骤3：完成新用户导览（3步建档）</w:t>
      </w:r>
    </w:p>
    <w:p w14:paraId="85741FB6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</w:t>
      </w:r>
    </w:p>
    <w:p w14:paraId="80A43C7F">
      <w:pPr>
        <w:pStyle w:val="style179"/>
        <w:numPr>
          <w:ilvl w:val="0"/>
          <w:numId w:val="10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1 选体型：点击选择5个体型之一（H型/梨形/苹果形/沙漏形/倒三角）如不确定，点击「帮我判断」输入胸围/腰围/臀围 → AI自动判断。</w:t>
      </w:r>
    </w:p>
    <w:p w14:paraId="1F4332BB">
      <w:pPr>
        <w:pStyle w:val="style179"/>
        <w:numPr>
          <w:ilvl w:val="0"/>
          <w:numId w:val="10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Step 2 输入身高体重：拖拽滑块输入身高和体重，选择偏好（修身/合身/宽松）</w:t>
      </w:r>
    </w:p>
    <w:p w14:paraId="3ACF4F43">
      <w:pPr>
        <w:pStyle w:val="style179"/>
        <w:numPr>
          <w:ilvl w:val="0"/>
          <w:numId w:val="10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Step 3 极速衣橱：勾选已有的衣物品类（如白色T恤/牛仔裤等），选择风格偏好（多选）和肤色</w:t>
      </w:r>
    </w:p>
    <w:p w14:paraId="7C2C2435">
      <w:pPr>
        <w:pStyle w:val="style179"/>
        <w:numPr>
          <w:ilvl w:val="0"/>
          <w:numId w:val="10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完成标准：点击「完成建档」→ 跳转到首页，顶部显示用户昵称</w:t>
      </w:r>
    </w:p>
    <w:p w14:paraId="B5356801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补充说明：网站已预设示例用户（小雨）用于演示，用户进入页面后可看到示例数据和穿搭推荐效果，帮助快速理解产品功能。用户可跳过建档直接浏览，或在个人中心替换为自己的数据。</w:t>
      </w:r>
    </w:p>
    <w:p w14:paraId="41577DEF">
      <w:pPr>
        <w:pStyle w:val="style0"/>
        <w:jc w:val="left"/>
        <w:rPr>
          <w:sz w:val="24"/>
          <w:szCs w:val="24"/>
        </w:rPr>
      </w:pPr>
    </w:p>
    <w:p w14:paraId="900254C7">
      <w:pPr>
        <w:pStyle w:val="style179"/>
        <w:numPr>
          <w:ilvl w:val="0"/>
          <w:numId w:val="20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步骤4：体验三大核心功能</w:t>
      </w:r>
    </w:p>
    <w:p w14:paraId="59034F39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4.1 查尺码（精准尺码指南）</w:t>
      </w:r>
    </w:p>
    <w:p w14:paraId="5314B643">
      <w:pPr>
        <w:pStyle w:val="style179"/>
        <w:numPr>
          <w:ilvl w:val="0"/>
          <w:numId w:val="1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点击「精准尺码指南」入口卡片 → 确认身高/体重/体型/偏好/面料 → 点击「生成推荐」</w:t>
      </w:r>
    </w:p>
    <w:p w14:paraId="0FDE0424">
      <w:pPr>
        <w:pStyle w:val="style179"/>
        <w:numPr>
          <w:ilvl w:val="0"/>
          <w:numId w:val="1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看到五维矢量模特 + 推荐衣长/裤长/裙长 + 面料适配建议</w:t>
      </w:r>
    </w:p>
    <w:p w14:paraId="9CC5853F">
      <w:pPr>
        <w:pStyle w:val="style179"/>
        <w:numPr>
          <w:ilvl w:val="0"/>
          <w:numId w:val="1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完成标准：看到具体的衣长数值和身体位置标注</w:t>
      </w:r>
    </w:p>
    <w:p w14:paraId="36444F07">
      <w:pPr>
        <w:pStyle w:val="style0"/>
        <w:jc w:val="left"/>
        <w:rPr>
          <w:sz w:val="24"/>
          <w:szCs w:val="24"/>
          <w:lang w:val="en-US"/>
        </w:rPr>
      </w:pPr>
    </w:p>
    <w:p w14:paraId="D93E6C90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4.2 看灵感（AI灵感库）</w:t>
      </w:r>
    </w:p>
    <w:p w14:paraId="DBF01306">
      <w:pPr>
        <w:pStyle w:val="style179"/>
        <w:numPr>
          <w:ilvl w:val="0"/>
          <w:numId w:val="12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点击「AI灵感库」入口卡片 → 查看今日3套推荐穿搭 → 点击单品查看详情</w:t>
      </w:r>
    </w:p>
    <w:p w14:paraId="9F5B7E26">
      <w:pPr>
        <w:pStyle w:val="style179"/>
        <w:numPr>
          <w:ilvl w:val="0"/>
          <w:numId w:val="12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点击❤️收藏喜欢的穿搭方案 → 点击「换一批」刷新推荐</w:t>
      </w:r>
    </w:p>
    <w:p w14:paraId="B8F03FFD">
      <w:pPr>
        <w:pStyle w:val="style179"/>
        <w:numPr>
          <w:ilvl w:val="0"/>
          <w:numId w:val="12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完成标准：成功收藏至少1套穿搭方案</w:t>
      </w:r>
    </w:p>
    <w:p w14:paraId="EABFA0A7">
      <w:pPr>
        <w:pStyle w:val="style0"/>
        <w:jc w:val="left"/>
        <w:rPr>
          <w:sz w:val="24"/>
          <w:szCs w:val="24"/>
          <w:lang w:val="en-US"/>
        </w:rPr>
      </w:pPr>
    </w:p>
    <w:p w14:paraId="DE04C974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4.3 查避雷（真实体验中心）</w:t>
      </w:r>
    </w:p>
    <w:p w14:paraId="2788DF18">
      <w:pPr>
        <w:pStyle w:val="style179"/>
        <w:numPr>
          <w:ilvl w:val="0"/>
          <w:numId w:val="1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点击「真实体验中心」入口卡片 → 查看避雷排行榜 → 使用三维筛选器按体型/品类/尺码筛选</w:t>
      </w:r>
    </w:p>
    <w:p w14:paraId="3FF3C50A">
      <w:pPr>
        <w:pStyle w:val="style179"/>
        <w:numPr>
          <w:ilvl w:val="0"/>
          <w:numId w:val="1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 点击「我也要吐槽」→ 填写表单（品牌/品类/尺码/避雷类型/描述）→ 提交</w:t>
      </w:r>
    </w:p>
    <w:p w14:paraId="08787D05">
      <w:pPr>
        <w:pStyle w:val="style179"/>
        <w:numPr>
          <w:ilvl w:val="0"/>
          <w:numId w:val="1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完成标准：成功提交1条吐槽，看到“发表成功”提示</w:t>
      </w:r>
    </w:p>
    <w:p w14:paraId="B2F9AA69">
      <w:pPr>
        <w:pStyle w:val="style0"/>
        <w:jc w:val="left"/>
        <w:rPr>
          <w:sz w:val="24"/>
          <w:szCs w:val="24"/>
        </w:rPr>
      </w:pPr>
    </w:p>
    <w:p w14:paraId="2DF68CB5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u w:val="double" w:color="000080"/>
          <w:lang w:val="en-US"/>
        </w:rPr>
        <w:t>第三阶段</w:t>
      </w:r>
      <w:r>
        <w:rPr>
          <w:sz w:val="24"/>
          <w:szCs w:val="24"/>
          <w:lang w:val="en-US"/>
        </w:rPr>
        <w:t>：B端运营路径</w:t>
      </w:r>
    </w:p>
    <w:p w14:paraId="4995629A">
      <w:pPr>
        <w:pStyle w:val="style179"/>
        <w:numPr>
          <w:ilvl w:val="0"/>
          <w:numId w:val="2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步骤5：运营登录/注册</w:t>
      </w:r>
    </w:p>
    <w:p w14:paraId="E910CDF6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</w:t>
      </w:r>
    </w:p>
    <w:p w14:paraId="949746E5">
      <w:pPr>
        <w:pStyle w:val="style179"/>
        <w:numPr>
          <w:ilvl w:val="0"/>
          <w:numId w:val="1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已有账号：输入账号/手机号/邮箱 + 密码 → 点击「登录」</w:t>
      </w:r>
    </w:p>
    <w:p w14:paraId="AC118AAF">
      <w:pPr>
        <w:pStyle w:val="style179"/>
        <w:numPr>
          <w:ilvl w:val="0"/>
          <w:numId w:val="1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无账号：点击「没有账号？去注册」→ 填写手机号/邮箱 + 设置密码 + 确认密码 → 点击「立即注册」</w:t>
      </w:r>
    </w:p>
    <w:p w14:paraId="2F1122AD">
      <w:pPr>
        <w:pStyle w:val="style179"/>
        <w:numPr>
          <w:ilvl w:val="0"/>
          <w:numId w:val="1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除演示账号 admin/admin123 外，运营人员可使用自己的手机号或邮箱注册登录，数据通过 operator_id 自动隔离</w:t>
      </w:r>
    </w:p>
    <w:p w14:paraId="78AEFC29">
      <w:pPr>
        <w:pStyle w:val="style179"/>
        <w:numPr>
          <w:ilvl w:val="0"/>
          <w:numId w:val="1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预期结果：登录/注册成功，自动跳转运营后台（dashboard.html）</w:t>
      </w:r>
    </w:p>
    <w:p w14:paraId="84BAF4E7">
      <w:pPr>
        <w:pStyle w:val="style179"/>
        <w:numPr>
          <w:ilvl w:val="0"/>
          <w:numId w:val="1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完成标准：看到运营后台数据看板页面，右上角显示运营账号名称</w:t>
      </w:r>
    </w:p>
    <w:p w14:paraId="4515A26B">
      <w:pPr>
        <w:pStyle w:val="style0"/>
        <w:jc w:val="left"/>
        <w:rPr>
          <w:sz w:val="24"/>
          <w:szCs w:val="24"/>
        </w:rPr>
      </w:pPr>
    </w:p>
    <w:p w14:paraId="992F7C02">
      <w:pPr>
        <w:pStyle w:val="style179"/>
        <w:numPr>
          <w:ilvl w:val="0"/>
          <w:numId w:val="22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步骤6：查看数据看板</w:t>
      </w:r>
    </w:p>
    <w:p w14:paraId="A2E6CB1A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</w:t>
      </w:r>
    </w:p>
    <w:p w14:paraId="09E60154">
      <w:pPr>
        <w:pStyle w:val="style179"/>
        <w:numPr>
          <w:ilvl w:val="0"/>
          <w:numId w:val="1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查看KPI卡片（AI生成穿搭方案数/尺码表数/SKU管理数/VOC吐槽数）</w:t>
      </w:r>
    </w:p>
    <w:p w14:paraId="BC381810">
      <w:pPr>
        <w:pStyle w:val="style179"/>
        <w:numPr>
          <w:ilvl w:val="0"/>
          <w:numId w:val="1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点击时间筛选（今日/本周/本月）切换数据范围</w:t>
      </w:r>
    </w:p>
    <w:p w14:paraId="9943F1F6">
      <w:pPr>
        <w:pStyle w:val="style179"/>
        <w:numPr>
          <w:ilvl w:val="0"/>
          <w:numId w:val="1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切换到第二个Tab「闭环工作台」→ 查看C端行为数据卡片和AI洞察</w:t>
      </w:r>
    </w:p>
    <w:p w14:paraId="C8B3BADE">
      <w:pPr>
        <w:pStyle w:val="style179"/>
        <w:numPr>
          <w:ilvl w:val="0"/>
          <w:numId w:val="1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完成标准：所有KPI卡片显示数据（非0），闭环工作台展示4条AI洞察</w:t>
      </w:r>
    </w:p>
    <w:p w14:paraId="61639C8E">
      <w:pPr>
        <w:pStyle w:val="style0"/>
        <w:jc w:val="left"/>
        <w:rPr>
          <w:sz w:val="24"/>
          <w:szCs w:val="24"/>
        </w:rPr>
      </w:pPr>
    </w:p>
    <w:p w14:paraId="828BA9F3">
      <w:pPr>
        <w:pStyle w:val="style179"/>
        <w:numPr>
          <w:ilvl w:val="0"/>
          <w:numId w:val="2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步骤7：尺码表管理</w:t>
      </w:r>
    </w:p>
    <w:p w14:paraId="FB4E4CF7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</w:t>
      </w:r>
    </w:p>
    <w:p w14:paraId="F65C46C9">
      <w:pPr>
        <w:pStyle w:val="style179"/>
        <w:numPr>
          <w:ilvl w:val="0"/>
          <w:numId w:val="1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进入「尺码表管理」→ 填写商品名称/品类/面料/目标客群体型</w:t>
      </w:r>
    </w:p>
    <w:p w14:paraId="D49B169D">
      <w:pPr>
        <w:pStyle w:val="style179"/>
        <w:numPr>
          <w:ilvl w:val="0"/>
          <w:numId w:val="1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方式A：手动输入尺码表数据（S/M/L各码的胸围/腰围/衣长等）</w:t>
      </w:r>
    </w:p>
    <w:p w14:paraId="6F33F287">
      <w:pPr>
        <w:pStyle w:val="style179"/>
        <w:numPr>
          <w:ilvl w:val="0"/>
          <w:numId w:val="1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方式B：点击「Excel导入」→ 上传.xlsx/.csv文件 → 数据预览</w:t>
      </w:r>
    </w:p>
    <w:p w14:paraId="A3801775">
      <w:pPr>
        <w:pStyle w:val="style179"/>
        <w:numPr>
          <w:ilvl w:val="0"/>
          <w:numId w:val="1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点击「生成卖点话术」→ 等待AI生成4-5条话术</w:t>
      </w:r>
    </w:p>
    <w:p w14:paraId="D43188E3">
      <w:pPr>
        <w:pStyle w:val="style179"/>
        <w:numPr>
          <w:ilvl w:val="0"/>
          <w:numId w:val="1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点击「复制」使用话术</w:t>
      </w:r>
    </w:p>
    <w:p w14:paraId="DB03A59A">
      <w:pPr>
        <w:pStyle w:val="style179"/>
        <w:numPr>
          <w:ilvl w:val="0"/>
          <w:numId w:val="1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完成标准：成功生成至少4条话术，点击复制后粘贴成功</w:t>
      </w:r>
    </w:p>
    <w:p w14:paraId="81BF5A6C">
      <w:pPr>
        <w:pStyle w:val="style0"/>
        <w:jc w:val="left"/>
        <w:rPr>
          <w:sz w:val="24"/>
          <w:szCs w:val="24"/>
        </w:rPr>
      </w:pPr>
    </w:p>
    <w:p w14:paraId="3A08FB7A">
      <w:pPr>
        <w:pStyle w:val="style179"/>
        <w:numPr>
          <w:ilvl w:val="0"/>
          <w:numId w:val="2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步骤8：内容生成</w:t>
      </w:r>
    </w:p>
    <w:p w14:paraId="7D976E26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</w:t>
      </w:r>
    </w:p>
    <w:p w14:paraId="A73B1783">
      <w:pPr>
        <w:pStyle w:val="style179"/>
        <w:numPr>
          <w:ilvl w:val="0"/>
          <w:numId w:val="2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进入「内容生成」→ 上传3张白底图（点击/拖拽）</w:t>
      </w:r>
    </w:p>
    <w:p w14:paraId="29989FE6">
      <w:pPr>
        <w:pStyle w:val="style179"/>
        <w:numPr>
          <w:ilvl w:val="0"/>
          <w:numId w:val="2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选择目标客群体型和风格方向 → 点击「一键生成」</w:t>
      </w:r>
    </w:p>
    <w:p w14:paraId="5CFEFDC1">
      <w:pPr>
        <w:pStyle w:val="style179"/>
        <w:numPr>
          <w:ilvl w:val="0"/>
          <w:numId w:val="2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查看生成的穿搭海报和小红书标题 → 点击「发布」</w:t>
      </w:r>
    </w:p>
    <w:p w14:paraId="AADC39F5">
      <w:pPr>
        <w:pStyle w:val="style179"/>
        <w:numPr>
          <w:ilvl w:val="0"/>
          <w:numId w:val="26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完成标准：发布成功，提示“已发布到C端灵感库”</w:t>
      </w:r>
    </w:p>
    <w:p w14:paraId="76D2EC5E">
      <w:pPr>
        <w:pStyle w:val="style0"/>
        <w:jc w:val="left"/>
        <w:rPr>
          <w:sz w:val="24"/>
          <w:szCs w:val="24"/>
        </w:rPr>
      </w:pPr>
    </w:p>
    <w:p w14:paraId="4F18092A">
      <w:pPr>
        <w:pStyle w:val="style179"/>
        <w:numPr>
          <w:ilvl w:val="0"/>
          <w:numId w:val="2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步骤9：VOC周报</w:t>
      </w:r>
    </w:p>
    <w:p w14:paraId="C444CE84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</w:t>
      </w:r>
    </w:p>
    <w:p w14:paraId="03C1723D">
      <w:pPr>
        <w:pStyle w:val="style179"/>
        <w:numPr>
          <w:ilvl w:val="0"/>
          <w:numId w:val="2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进入「VOC周报」→ 查看周报概览（新增吐槽数/问题分级统计）</w:t>
      </w:r>
    </w:p>
    <w:p w14:paraId="352B878D">
      <w:pPr>
        <w:pStyle w:val="style179"/>
        <w:numPr>
          <w:ilvl w:val="0"/>
          <w:numId w:val="2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查看关键词云（高频吐槽词按大小排列）</w:t>
      </w:r>
    </w:p>
    <w:p w14:paraId="956A8525">
      <w:pPr>
        <w:pStyle w:val="style179"/>
        <w:numPr>
          <w:ilvl w:val="0"/>
          <w:numId w:val="2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查看优先级分级（高/中/低三级问题 + 行动建议）</w:t>
      </w:r>
    </w:p>
    <w:p w14:paraId="D8A709BE">
      <w:pPr>
        <w:pStyle w:val="style179"/>
        <w:numPr>
          <w:ilvl w:val="0"/>
          <w:numId w:val="2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点击「导出周报」下载Excel文件</w:t>
      </w:r>
    </w:p>
    <w:p w14:paraId="55B93E98">
      <w:pPr>
        <w:pStyle w:val="style179"/>
        <w:numPr>
          <w:ilvl w:val="0"/>
          <w:numId w:val="27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完成标准：周报显示数据，至少看到1条高/中优先级问题</w:t>
      </w:r>
    </w:p>
    <w:p w14:paraId="E55BE9DF">
      <w:pPr>
        <w:pStyle w:val="style0"/>
        <w:jc w:val="left"/>
        <w:rPr>
          <w:sz w:val="24"/>
          <w:szCs w:val="24"/>
        </w:rPr>
      </w:pPr>
    </w:p>
    <w:p w14:paraId="A7765B9F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u w:val="double" w:color="000080"/>
          <w:lang w:val="en-US"/>
        </w:rPr>
        <w:t>第四阶段</w:t>
      </w:r>
      <w:r>
        <w:rPr>
          <w:sz w:val="24"/>
          <w:szCs w:val="24"/>
          <w:lang w:val="en-US"/>
        </w:rPr>
        <w:t>：个人中心管理（C端）</w:t>
      </w:r>
    </w:p>
    <w:p w14:paraId="1D635946">
      <w:pPr>
        <w:pStyle w:val="style179"/>
        <w:numPr>
          <w:ilvl w:val="0"/>
          <w:numId w:val="28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步骤10：编辑个人档案</w:t>
      </w:r>
    </w:p>
    <w:p w14:paraId="21268EC8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</w:t>
      </w:r>
    </w:p>
    <w:p w14:paraId="5090ED07">
      <w:pPr>
        <w:pStyle w:val="style179"/>
        <w:numPr>
          <w:ilvl w:val="0"/>
          <w:numId w:val="2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点击右上角头像 → 进入「个人中心」</w:t>
      </w:r>
    </w:p>
    <w:p w14:paraId="EF045A9D">
      <w:pPr>
        <w:pStyle w:val="style179"/>
        <w:numPr>
          <w:ilvl w:val="0"/>
          <w:numId w:val="2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点击「编辑资料」→ 修改昵称/身高/体重/体型/风格偏好/肤色</w:t>
      </w:r>
    </w:p>
    <w:p w14:paraId="F473048C">
      <w:pPr>
        <w:pStyle w:val="style179"/>
        <w:numPr>
          <w:ilvl w:val="0"/>
          <w:numId w:val="2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点击「帮我判断」可重新测量体型</w:t>
      </w:r>
    </w:p>
    <w:p w14:paraId="9F92BD8D">
      <w:pPr>
        <w:pStyle w:val="style179"/>
        <w:numPr>
          <w:ilvl w:val="0"/>
          <w:numId w:val="2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点击「保存修改」</w:t>
      </w:r>
    </w:p>
    <w:p w14:paraId="DE9A6986">
      <w:pPr>
        <w:pStyle w:val="style179"/>
        <w:numPr>
          <w:ilvl w:val="0"/>
          <w:numId w:val="29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完成标准：修改后返回首页，看到更新后的用户信息</w:t>
      </w:r>
    </w:p>
    <w:p w14:paraId="7493A7D1">
      <w:pPr>
        <w:pStyle w:val="style0"/>
        <w:jc w:val="left"/>
        <w:rPr>
          <w:sz w:val="24"/>
          <w:szCs w:val="24"/>
        </w:rPr>
      </w:pPr>
    </w:p>
    <w:p w14:paraId="D6698F31">
      <w:pPr>
        <w:pStyle w:val="style179"/>
        <w:numPr>
          <w:ilvl w:val="0"/>
          <w:numId w:val="30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步骤11：管理衣橱和收藏</w:t>
      </w:r>
    </w:p>
    <w:p w14:paraId="2BB45F61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操作内容：</w:t>
      </w:r>
    </w:p>
    <w:p w14:paraId="22766B83">
      <w:pPr>
        <w:pStyle w:val="style179"/>
        <w:numPr>
          <w:ilvl w:val="0"/>
          <w:numId w:val="3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点击「我的衣橱」→ 极速模式（勾选品类）/ 精细模式（拍照上传）</w:t>
      </w:r>
    </w:p>
    <w:p w14:paraId="111CD8E6">
      <w:pPr>
        <w:pStyle w:val="style179"/>
        <w:numPr>
          <w:ilvl w:val="0"/>
          <w:numId w:val="3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点击「我的收藏」→ 查看已收藏的穿搭方案和单品</w:t>
      </w:r>
    </w:p>
    <w:p w14:paraId="E947DB7A">
      <w:pPr>
        <w:pStyle w:val="style179"/>
        <w:numPr>
          <w:ilvl w:val="0"/>
          <w:numId w:val="3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可取消收藏</w:t>
      </w:r>
    </w:p>
    <w:p w14:paraId="873A6112">
      <w:pPr>
        <w:pStyle w:val="style179"/>
        <w:numPr>
          <w:ilvl w:val="0"/>
          <w:numId w:val="31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完成标准：衣橱显示已录入的单品数量，收藏列表显示已收藏的方案</w:t>
      </w:r>
    </w:p>
    <w:p w14:paraId="D16317C9">
      <w:pPr>
        <w:pStyle w:val="style0"/>
        <w:jc w:val="left"/>
        <w:rPr>
          <w:sz w:val="24"/>
          <w:szCs w:val="24"/>
        </w:rPr>
      </w:pPr>
    </w:p>
    <w:p>
      <w:pPr>
        <w:pStyle w:val="style2"/>
        <w:rPr/>
      </w:pPr>
      <w:r>
        <w:t>六、关键标准</w:t>
      </w:r>
    </w:p>
    <w:tbl>
      <w:tblPr>
        <w:tblStyle w:val="style154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160"/>
        <w:gridCol w:w="4333"/>
        <w:gridCol w:w="1813"/>
      </w:tblGrid>
      <w:tr w14:paraId="42B77EA3">
        <w:trPr/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700CE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步骤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23BEAC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关键指标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D6E05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及格线</w:t>
            </w:r>
          </w:p>
        </w:tc>
      </w:tr>
      <w:tr w14:paraId="56510A10">
        <w:tblPrEx/>
        <w:trPr/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7A7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新手导览完成率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2E53C2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完成3步建档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9BCB1F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≥70%</w:t>
            </w:r>
          </w:p>
        </w:tc>
      </w:tr>
      <w:tr w14:paraId="5217CD11">
        <w:tblPrEx/>
        <w:trPr/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E33D77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尺码查询转化率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A2ECE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进入查尺码并生成推荐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D8C64D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≥60%</w:t>
            </w:r>
          </w:p>
        </w:tc>
      </w:tr>
      <w:tr w14:paraId="58C1EC1F">
        <w:tblPrEx/>
        <w:trPr/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6D3B8F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灵感库收藏率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D8718AE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查看方案后收藏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96E950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≥20%</w:t>
            </w:r>
          </w:p>
        </w:tc>
      </w:tr>
      <w:tr w14:paraId="47D20FDE">
        <w:tblPrEx/>
        <w:trPr/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1E69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吐槽发布成功率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C659B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提交后成功发布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A47A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≥90%</w:t>
            </w:r>
          </w:p>
        </w:tc>
      </w:tr>
      <w:tr w14:paraId="106C62B4">
        <w:tblPrEx/>
        <w:trPr/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F5C6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话术生成使用率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854B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生成后点击复制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AAE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≥50%</w:t>
            </w:r>
          </w:p>
        </w:tc>
      </w:tr>
      <w:tr w14:paraId="EBB99D07">
        <w:tblPrEx/>
        <w:trPr/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74A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VOC周报生成率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BAA0F7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运营主动生成周报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96E5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≥60%</w:t>
            </w:r>
          </w:p>
        </w:tc>
      </w:tr>
      <w:tr w14:paraId="8774B231">
        <w:tblPrEx/>
        <w:trPr/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1353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API响应时间</w:t>
            </w:r>
          </w:p>
        </w:tc>
        <w:tc>
          <w:tcPr>
            <w:tcW w:w="43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5D9A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从请求到返回</w:t>
            </w:r>
          </w:p>
        </w:tc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FBCC114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&lt;100ms</w:t>
            </w:r>
          </w:p>
        </w:tc>
      </w:tr>
    </w:tbl>
    <w:p w14:paraId="285D5CD6">
      <w:pPr>
        <w:pStyle w:val="style0"/>
        <w:jc w:val="left"/>
        <w:rPr>
          <w:sz w:val="24"/>
          <w:szCs w:val="24"/>
          <w:lang w:val="en-US"/>
        </w:rPr>
      </w:pPr>
    </w:p>
    <w:p>
      <w:pPr>
        <w:pStyle w:val="style2"/>
        <w:rPr/>
      </w:pPr>
      <w:r>
        <w:t>七、注意事项</w:t>
      </w:r>
    </w:p>
    <w:p w14:paraId="A9120613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C端数据不上传：身高/体重/体型/衣橱/收藏等所有数据仅存储在浏览器本地（localStorage），清除浏览器缓存会导致数据丢失，建议定期使用“导出数据”功能备份</w:t>
      </w:r>
    </w:p>
    <w:p w14:paraId="1B727180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密码安全：B端运营账号密码使用bcrypt加密存储，如忘记密码需联系管理员重置</w:t>
      </w:r>
    </w:p>
    <w:p w14:paraId="A910BAA8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3. Token自动续期：B端登录后Token有效期为24小时，剩余&lt;2小时自动刷新，用户无需手动操作</w:t>
      </w:r>
    </w:p>
    <w:p w14:paraId="A81856B3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4. AI功能依赖API Key：卖点话术生成、标题生成、VOC周报生成依赖QWEN_API_KEY环境变量，如未配置将返回模拟数据</w:t>
      </w:r>
    </w:p>
    <w:p w14:paraId="A9125B4C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5. 分页加载：灵感库单品每页24件，搭配每页12套，滚动到底部自动加载更多</w:t>
      </w:r>
    </w:p>
    <w:p w14:paraId="A943BE34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6. 图片上传限制：白底图单张不超过5MB，支持JPG/PNG格式</w:t>
      </w:r>
    </w:p>
    <w:p w14:paraId="DD1F6A10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7. 验证码已移除：MVP阶段B端注册已移除验证码，直接使用手机号/邮箱+密码注册</w:t>
      </w:r>
    </w:p>
    <w:p w14:paraId="827D3A06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8. 隐私承诺：C端数据仅存本地，不上传服务器</w:t>
      </w:r>
    </w:p>
    <w:p w14:paraId="F8F0A8DD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9. 当前环境说明：当前为开发测试环境，产品仍在微调和迭代中，部分功能可能持续优化</w:t>
      </w:r>
    </w:p>
    <w:p w14:paraId="4D9531A0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10. 预设示例用户：网站已预设示例用户数据用于演示，用户可直接查看效果，也可替换为自己的数据</w:t>
      </w:r>
    </w:p>
    <w:p w14:paraId="ED5049D5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11. 运营账号注册：除演示账号 admin/admin123 外，运营人员可使用自己的手机号或邮箱注册登录</w:t>
      </w:r>
    </w:p>
    <w:p w14:paraId="E04AF10B">
      <w:pPr>
        <w:pStyle w:val="style0"/>
        <w:jc w:val="left"/>
        <w:rPr>
          <w:sz w:val="24"/>
          <w:szCs w:val="24"/>
        </w:rPr>
      </w:pPr>
    </w:p>
    <w:p>
      <w:pPr>
        <w:pStyle w:val="style2"/>
        <w:rPr/>
      </w:pPr>
      <w:r>
        <w:t>八、常见问题</w:t>
      </w:r>
    </w:p>
    <w:p w14:paraId="12274484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C端常见问题</w:t>
      </w:r>
    </w:p>
    <w:tbl>
      <w:tblPr>
        <w:tblStyle w:val="style154"/>
        <w:tblW w:w="90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271"/>
        <w:gridCol w:w="2873"/>
        <w:gridCol w:w="3902"/>
      </w:tblGrid>
      <w:tr w14:paraId="0B31C09B">
        <w:trPr/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01551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问题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70AEEE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原因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B28741A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解决方法</w:t>
            </w:r>
          </w:p>
        </w:tc>
      </w:tr>
      <w:tr w14:paraId="C7E91AE7">
        <w:tblPrEx/>
        <w:trPr/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BF6F52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数据丢失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AD7D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清除浏览器缓存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486D1D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使用"导出数据"备份，或重新建档</w:t>
            </w:r>
          </w:p>
        </w:tc>
      </w:tr>
      <w:tr w14:paraId="9148BE77">
        <w:tblPrEx/>
        <w:trPr/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ACC0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天气不显示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DD76D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定位权限被拒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0F78A7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刷新页面或手动选择城市</w:t>
            </w:r>
          </w:p>
        </w:tc>
      </w:tr>
      <w:tr w14:paraId="DD478DC9">
        <w:tblPrEx/>
        <w:trPr/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60C4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穿搭推荐不更新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E62DEB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档案数据为空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AB1E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进入个人中心完善档案</w:t>
            </w:r>
          </w:p>
        </w:tc>
      </w:tr>
      <w:tr w14:paraId="61D84186">
        <w:tblPrEx/>
        <w:trPr/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09C12B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页面大面积空白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688A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CSS布局问题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73B0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刷新页面或清除缓存重新加载</w:t>
            </w:r>
          </w:p>
        </w:tc>
      </w:tr>
      <w:tr w14:paraId="14EF2C1C">
        <w:tblPrEx/>
        <w:trPr/>
        <w:tc>
          <w:tcPr>
            <w:tcW w:w="2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FDD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入口页刷新卡顿</w:t>
            </w:r>
          </w:p>
        </w:tc>
        <w:tc>
          <w:tcPr>
            <w:tcW w:w="2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5E2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Split Text脚本加载异常</w:t>
            </w:r>
          </w:p>
        </w:tc>
        <w:tc>
          <w:tcPr>
            <w:tcW w:w="39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B3525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清除浏览器缓存后重新访问</w:t>
            </w:r>
          </w:p>
        </w:tc>
      </w:tr>
    </w:tbl>
    <w:p w14:paraId="F0E2612A">
      <w:pPr>
        <w:pStyle w:val="style0"/>
        <w:jc w:val="left"/>
        <w:rPr>
          <w:sz w:val="24"/>
          <w:szCs w:val="24"/>
        </w:rPr>
      </w:pPr>
    </w:p>
    <w:p w14:paraId="E1D284F2">
      <w:pPr>
        <w:pStyle w:val="style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B端常见问题</w:t>
      </w:r>
    </w:p>
    <w:tbl>
      <w:tblPr>
        <w:tblStyle w:val="style154"/>
        <w:tblW w:w="90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284"/>
        <w:gridCol w:w="2855"/>
        <w:gridCol w:w="3907"/>
      </w:tblGrid>
      <w:tr w14:paraId="DB457193">
        <w:trPr/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8833C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问题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9CF0F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原因</w:t>
            </w:r>
          </w:p>
        </w:tc>
        <w:tc>
          <w:tcPr>
            <w:tcW w:w="3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4CEEF8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解决方法</w:t>
            </w:r>
          </w:p>
        </w:tc>
      </w:tr>
      <w:tr w14:paraId="BE744D78">
        <w:tblPrEx/>
        <w:trPr/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CAB39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登录失败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9ACE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账号密码错误</w:t>
            </w:r>
          </w:p>
        </w:tc>
        <w:tc>
          <w:tcPr>
            <w:tcW w:w="3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8AF50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检查账号密码，或联系管理员重置</w:t>
            </w:r>
          </w:p>
        </w:tc>
      </w:tr>
      <w:tr w14:paraId="CC6A4D0C">
        <w:tblPrEx/>
        <w:trPr/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8055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Token过期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7E16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超过24小时未操作</w:t>
            </w:r>
          </w:p>
        </w:tc>
        <w:tc>
          <w:tcPr>
            <w:tcW w:w="3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9C8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重新登录</w:t>
            </w:r>
          </w:p>
        </w:tc>
      </w:tr>
      <w:tr w14:paraId="C3F1805A">
        <w:tblPrEx/>
        <w:trPr/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F30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AI功能不可用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9CF7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QWEN_API_KEY未配置</w:t>
            </w:r>
          </w:p>
        </w:tc>
        <w:tc>
          <w:tcPr>
            <w:tcW w:w="3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74BE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检查环境变量配置</w:t>
            </w:r>
          </w:p>
        </w:tc>
      </w:tr>
      <w:tr w14:paraId="F0A252FD">
        <w:tblPrEx/>
        <w:trPr/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64A6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数据无法保存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0BDB2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JSON文件权限问题</w:t>
            </w:r>
          </w:p>
        </w:tc>
        <w:tc>
          <w:tcPr>
            <w:tcW w:w="3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E5085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检查server/data/目录权限</w:t>
            </w:r>
          </w:p>
        </w:tc>
      </w:tr>
      <w:tr w14:paraId="6F6D4AFC">
        <w:tblPrEx/>
        <w:trPr/>
        <w:tc>
          <w:tcPr>
            <w:tcW w:w="2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854FAC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品牌列表加载失败</w:t>
            </w:r>
          </w:p>
        </w:tc>
        <w:tc>
          <w:tcPr>
            <w:tcW w:w="2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633C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后端API报错</w:t>
            </w:r>
          </w:p>
        </w:tc>
        <w:tc>
          <w:tcPr>
            <w:tcW w:w="3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C2ED4D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检查后端服务是否正常运行</w:t>
            </w:r>
          </w:p>
        </w:tc>
      </w:tr>
    </w:tbl>
    <w:p w14:paraId="0C31E671">
      <w:pPr>
        <w:pStyle w:val="style0"/>
        <w:jc w:val="left"/>
        <w:rPr>
          <w:sz w:val="24"/>
          <w:szCs w:val="24"/>
        </w:rPr>
      </w:pPr>
    </w:p>
    <w:p>
      <w:pPr>
        <w:pStyle w:val="style2"/>
        <w:rPr/>
      </w:pPr>
      <w:r>
        <w:t>九、异常处理</w:t>
      </w:r>
    </w:p>
    <w:tbl>
      <w:tblPr>
        <w:tblStyle w:val="style154"/>
        <w:tblW w:w="90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0" w:type="dxa"/>
          <w:left w:w="108" w:type="dxa"/>
          <w:bottom w:w="0" w:type="dxa"/>
          <w:right w:w="108" w:type="dxa"/>
        </w:tblCellMar>
        <w:tblLook w:val="0400" w:firstRow="0" w:lastRow="0" w:firstColumn="0" w:lastColumn="0" w:noHBand="0" w:noVBand="1"/>
      </w:tblPr>
      <w:tblGrid>
        <w:gridCol w:w="2800"/>
        <w:gridCol w:w="2700"/>
        <w:gridCol w:w="3582"/>
      </w:tblGrid>
      <w:tr w14:paraId="E0F365D1"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F48B66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异常场景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E2E29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异常场景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8E7A30">
            <w:pPr>
              <w:pStyle w:val="style0"/>
              <w:jc w:val="center"/>
              <w:rPr>
                <w:sz w:val="24"/>
                <w:szCs w:val="24"/>
                <w:highlight w:val="yellow"/>
              </w:rPr>
            </w:pPr>
            <w:r>
              <w:rPr>
                <w:sz w:val="24"/>
                <w:szCs w:val="24"/>
                <w:highlight w:val="yellow"/>
                <w:lang w:val="en-US"/>
              </w:rPr>
              <w:t>处理方式</w:t>
            </w:r>
          </w:p>
        </w:tc>
      </w:tr>
      <w:tr w14:paraId="1445FFDE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3E7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AI话术生成失败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F748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触发条件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1832F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返回预设模板话术，提示"AI服务暂时不可用，已使用模板话术"</w:t>
            </w:r>
          </w:p>
        </w:tc>
      </w:tr>
      <w:tr w14:paraId="70516444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404AE3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AI标题生成失败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4724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API Key失效或网络超时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949C018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返回预设标题模板，提示"AI服务暂时不可用，建议稍后重试"</w:t>
            </w:r>
          </w:p>
        </w:tc>
      </w:tr>
      <w:tr w14:paraId="7C59797E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A2E3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VOC周报生成失败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07E3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吐槽数据&lt;3条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1BB4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返回"本周吐槽数据较少，建议累积更多数据后生成"</w:t>
            </w:r>
          </w:p>
        </w:tc>
      </w:tr>
      <w:tr w14:paraId="072640C8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C911C8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图片上传失败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547F4D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文件&gt;5MB或格式不支持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0C82E7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提示"图片上传失败，请检查文件大小（&lt;5MB）和格式（JPG/PNG）</w:t>
            </w:r>
          </w:p>
        </w:tc>
      </w:tr>
      <w:tr w14:paraId="DAA4149A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6BAB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用户未登录访问B端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818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直接访问/admin页面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E588BAE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路由守卫拦截，跳转运营登录页</w:t>
            </w:r>
          </w:p>
        </w:tc>
      </w:tr>
      <w:tr w14:paraId="675F473D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8AFE735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Token完全过期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517FE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超过24小时未续期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F12F2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跳转登录页，要求重新登录</w:t>
            </w:r>
          </w:p>
        </w:tc>
      </w:tr>
      <w:tr w14:paraId="7CA052B6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A5549571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标签与描述矛盾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7A3A45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选"偏大"标签但写"紧得穿不上"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3B6AC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先发表，标记待审，后台标记复核</w:t>
            </w:r>
          </w:p>
        </w:tc>
      </w:tr>
      <w:tr w14:paraId="77F27B0D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DCC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纯情绪宣泄吐槽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FA79B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内容含"垃圾""别买"等词且无具体描述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0CA9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拦截，提示"请补充具体问题，让更多人受益"</w:t>
            </w:r>
          </w:p>
        </w:tc>
      </w:tr>
      <w:tr w14:paraId="29B8A6AB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14CF0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同一用户每日&gt;3条吐槽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C923A044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疑似刷屏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025A3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第4条起进入审核队列</w:t>
            </w:r>
          </w:p>
        </w:tc>
      </w:tr>
      <w:tr w14:paraId="D482E6D9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BEE2623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API调用连续失败&gt;10次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56E9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API Key失效或网络异常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2395D7D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通知管理员，检查API Key配置和网络状态</w:t>
            </w:r>
          </w:p>
        </w:tc>
      </w:tr>
      <w:tr w14:paraId="E28FBF84">
        <w:tblPrEx/>
        <w:trPr/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F57D7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系统报错日志&gt;10条/小时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AB4D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服务异常</w:t>
            </w:r>
          </w:p>
        </w:tc>
        <w:tc>
          <w:tcPr>
            <w:tcW w:w="3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9F066BFA">
            <w:pPr>
              <w:pStyle w:val="style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查看错误日志，定位问题</w:t>
            </w:r>
          </w:p>
        </w:tc>
      </w:tr>
    </w:tbl>
    <w:p w14:paraId="B16F076B">
      <w:pPr>
        <w:pStyle w:val="style0"/>
        <w:jc w:val="left"/>
        <w:rPr>
          <w:sz w:val="28"/>
          <w:szCs w:val="28"/>
          <w:lang w:val="en-US"/>
        </w:rPr>
      </w:pPr>
    </w:p>
    <w:p>
      <w:pPr>
        <w:pStyle w:val="style2"/>
        <w:rPr/>
      </w:pPr>
      <w:r>
        <w:t>十、完成标准</w:t>
      </w:r>
    </w:p>
    <w:p w14:paraId="E380E0F8">
      <w:pPr>
        <w:pStyle w:val="style0"/>
        <w:jc w:val="left"/>
        <w:rPr>
          <w:sz w:val="24"/>
          <w:szCs w:val="24"/>
        </w:rPr>
      </w:pPr>
    </w:p>
    <w:p w14:paraId="1F57D346">
      <w:pPr>
        <w:pStyle w:val="style179"/>
        <w:numPr>
          <w:ilvl w:val="0"/>
          <w:numId w:val="32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C端用户完成标准</w:t>
      </w:r>
    </w:p>
    <w:p w14:paraId="024592D2">
      <w:pPr>
        <w:pStyle w:val="style179"/>
        <w:numPr>
          <w:ilvl w:val="0"/>
          <w:numId w:val="3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已完成3步建档，进入首页</w:t>
      </w:r>
    </w:p>
    <w:p w14:paraId="EC32B8A5">
      <w:pPr>
        <w:pStyle w:val="style179"/>
        <w:numPr>
          <w:ilvl w:val="0"/>
          <w:numId w:val="3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已生成至少1次尺码推荐，看到衣长/裤长/裙长数据</w:t>
      </w:r>
    </w:p>
    <w:p w14:paraId="9A433C8B">
      <w:pPr>
        <w:pStyle w:val="style179"/>
        <w:numPr>
          <w:ilvl w:val="0"/>
          <w:numId w:val="3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已收藏至少1套穿搭方案</w:t>
      </w:r>
    </w:p>
    <w:p w14:paraId="313E38D0">
      <w:pPr>
        <w:pStyle w:val="style179"/>
        <w:numPr>
          <w:ilvl w:val="0"/>
          <w:numId w:val="3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已成功提交1条吐槽</w:t>
      </w:r>
    </w:p>
    <w:p w14:paraId="960FAC97">
      <w:pPr>
        <w:pStyle w:val="style179"/>
        <w:numPr>
          <w:ilvl w:val="0"/>
          <w:numId w:val="33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数据保存后刷新页面仍可见</w:t>
      </w:r>
    </w:p>
    <w:p w14:paraId="3BA0F7C3">
      <w:pPr>
        <w:pStyle w:val="style0"/>
        <w:numPr>
          <w:ilvl w:val="0"/>
          <w:numId w:val="0"/>
        </w:numPr>
        <w:jc w:val="left"/>
        <w:rPr>
          <w:sz w:val="24"/>
          <w:szCs w:val="24"/>
          <w:lang w:val="en-US"/>
        </w:rPr>
      </w:pPr>
    </w:p>
    <w:p w14:paraId="AFE964C3">
      <w:pPr>
        <w:pStyle w:val="style179"/>
        <w:numPr>
          <w:ilvl w:val="0"/>
          <w:numId w:val="35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B端运营完成标准</w:t>
      </w:r>
    </w:p>
    <w:p w14:paraId="4016AEA4">
      <w:pPr>
        <w:pStyle w:val="style179"/>
        <w:numPr>
          <w:ilvl w:val="0"/>
          <w:numId w:val="3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已成功登录运营后台，看到数据看板</w:t>
      </w:r>
    </w:p>
    <w:p w14:paraId="53F4E612">
      <w:pPr>
        <w:pStyle w:val="style179"/>
        <w:numPr>
          <w:ilvl w:val="0"/>
          <w:numId w:val="34"/>
        </w:numPr>
        <w:ind w:firstLineChars="0"/>
        <w:jc w:val="lef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已成功上传尺码表并生成至少4条话术</w:t>
      </w:r>
    </w:p>
    <w:p w14:paraId="DE2C290D">
      <w:pPr>
        <w:pStyle w:val="style179"/>
        <w:numPr>
          <w:ilvl w:val="0"/>
          <w:numId w:val="34"/>
        </w:numPr>
        <w:ind w:firstLineChars="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已成功发布内容到C端灵感库</w:t>
      </w:r>
    </w:p>
    <w:p w14:paraId="B1ABB8CD">
      <w:pPr>
        <w:pStyle w:val="style179"/>
        <w:numPr>
          <w:ilvl w:val="0"/>
          <w:numId w:val="34"/>
        </w:numPr>
        <w:ind w:firstLineChars="0"/>
        <w:jc w:val="left"/>
        <w:rPr>
          <w:sz w:val="24"/>
          <w:szCs w:val="24"/>
        </w:rPr>
      </w:pPr>
      <w:r>
        <w:rPr>
          <w:sz w:val="24"/>
          <w:szCs w:val="24"/>
          <w:lang w:val="en-US"/>
        </w:rPr>
        <w:t>已成功生成VOC周报，看到关键词云和优先级分级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0000006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00000007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0000008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00000009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0000000A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0000000B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0000000C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0000000D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0000000E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0000000F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00000010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>
    <w:nsid w:val="00000011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>
    <w:nsid w:val="00000012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1">
    <w:nsid w:val="00000015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>
    <w:nsid w:val="00000016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>
    <w:nsid w:val="00000017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0000001A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0000001B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0000001D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>
    <w:nsid w:val="0000001E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1">
    <w:nsid w:val="0000001F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>
    <w:nsid w:val="00000020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>
    <w:nsid w:val="00000021"/>
    <w:multiLevelType w:val="hybridMultilevel"/>
    <w:tmpl w:val="00000000"/>
    <w:lvl w:ilvl="0" w:tplc="04090015">
      <w:start w:val="1"/>
      <w:numFmt w:val="upperLetter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00000022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5">
    <w:nsid w:val="00000023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00000024"/>
    <w:multiLevelType w:val="hybridMultilevel"/>
    <w:tmpl w:val="000000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59"/>
    <w:pPr/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styleId="style179">
    <w:name w:val="List Paragraph"/>
    <w:basedOn w:val="style0"/>
    <w:next w:val="style179"/>
    <w:qFormat/>
    <w:uiPriority w:val="34"/>
    <w:pPr>
      <w:ind w:firstLine="420" w:firstLineChars="200"/>
    </w:pPr>
    <w:rPr/>
  </w:style>
  <w:style w:type="paragraph" w:styleId="style1">
    <w:name w:val="heading 1"/>
    <w:basedOn w:val="style0"/>
    <w:next w:val="style0"/>
    <w:link w:val="style12289"/>
    <w:qFormat/>
    <w:uiPriority w:val="9"/>
    <w:pPr>
      <w:spacing w:before="340" w:after="330" w:lineRule="auto" w:line="578"/>
      <w:outlineLvl w:val="0"/>
    </w:pPr>
    <w:rPr>
      <w:b/>
      <w:bCs/>
      <w:kern w:val="44"/>
      <w:sz w:val="44"/>
      <w:szCs w:val="44"/>
    </w:rPr>
  </w:style>
  <w:style w:type="character" w:customStyle="1" w:styleId="style12289">
    <w:name w:val="Heading 1 Char"/>
    <w:basedOn w:val="style65"/>
    <w:link w:val="style1"/>
    <w:uiPriority w:val="9"/>
    <w:rPr>
      <w:b/>
      <w:bCs/>
      <w:kern w:val="44"/>
      <w:sz w:val="44"/>
      <w:szCs w:val="44"/>
    </w:rPr>
  </w:style>
  <w:style w:type="paragraph" w:styleId="style2">
    <w:name w:val="heading 2"/>
    <w:basedOn w:val="style0"/>
    <w:next w:val="style0"/>
    <w:link w:val="style12290"/>
    <w:qFormat/>
    <w:uiPriority w:val="9"/>
    <w:pPr>
      <w:spacing w:before="260" w:after="260" w:lineRule="auto" w:line="416"/>
      <w:outlineLvl w:val="1"/>
    </w:pPr>
    <w:rPr>
      <w:b/>
      <w:bCs/>
      <w:sz w:val="32"/>
      <w:szCs w:val="32"/>
    </w:rPr>
  </w:style>
  <w:style w:type="character" w:customStyle="1" w:styleId="style12290">
    <w:name w:val="Heading 2 Char"/>
    <w:basedOn w:val="style65"/>
    <w:link w:val="style2"/>
    <w:uiPriority w:val="9"/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3444</Words>
  <Characters>3832</Characters>
  <Application>WPS Office</Application>
  <Paragraphs>287</Paragraphs>
  <CharactersWithSpaces>3930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2026-08-02T08:02:53Z</dcterms:created>
  <dc:creator>TGR-W00</dc:creator>
  <lastModifiedBy>TGR-W00</lastModifiedBy>
  <dcterms:modified xsi:type="dcterms:W3CDTF">2026-08-12T08:38:25Z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7a58ad98d6374e7eb0cf95bd85daed4c_21</vt:lpwstr>
  </property>
</Properties>
</file>