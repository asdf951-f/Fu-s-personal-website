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8179791C">
      <w:pPr>
        <w:pStyle w:val="style0"/>
        <w:jc w:val="center"/>
        <w:rPr>
          <w:rFonts w:ascii="宋体" w:cs="宋体" w:eastAsia="宋体" w:hAnsi="宋体"/>
          <w:sz w:val="44"/>
          <w:szCs w:val="44"/>
        </w:rPr>
      </w:pPr>
      <w:bookmarkStart w:id="0" w:name="_GoBack"/>
      <w:bookmarkEnd w:id="0"/>
      <w:r>
        <w:rPr>
          <w:rFonts w:ascii="宋体" w:cs="宋体" w:eastAsia="宋体" w:hAnsi="宋体"/>
          <w:sz w:val="44"/>
          <w:szCs w:val="44"/>
        </w:rPr>
        <w:t>穿搭智造局 · 产品需求（PRD）</w:t>
      </w:r>
    </w:p>
    <w:p w14:paraId="3F8D6B29">
      <w:pPr>
        <w:pStyle w:val="style0"/>
        <w:numPr>
          <w:ilvl w:val="0"/>
          <w:numId w:val="0"/>
        </w:numPr>
        <w:jc w:val="left"/>
        <w:rPr>
          <w:rFonts w:ascii="宋体" w:cs="宋体" w:eastAsia="宋体" w:hAnsi="宋体"/>
          <w:sz w:val="21"/>
          <w:szCs w:val="21"/>
          <w:lang w:val="en-US"/>
        </w:rPr>
      </w:pPr>
      <w:r>
        <w:rPr>
          <w:rFonts w:ascii="宋体" w:cs="宋体" w:eastAsia="宋体" w:hAnsi="宋体"/>
          <w:sz w:val="28"/>
          <w:szCs w:val="28"/>
          <w:lang w:val="en-US"/>
        </w:rPr>
        <w:t>一、文档信息</w:t>
      </w:r>
    </w:p>
    <w:tbl>
      <w:tblPr>
        <w:tblStyle w:val="style154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2594"/>
        <w:gridCol w:w="5712"/>
      </w:tblGrid>
      <w:tr w14:paraId="9B412F42">
        <w:trPr/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CF6D914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字段</w:t>
            </w:r>
          </w:p>
        </w:tc>
        <w:tc>
          <w:tcPr>
            <w:tcW w:w="5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40F94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内容</w:t>
            </w:r>
          </w:p>
        </w:tc>
      </w:tr>
      <w:tr w14:paraId="797B5532">
        <w:tblPrEx/>
        <w:trPr>
          <w:trHeight w:val="316" w:hRule="atLeast"/>
        </w:trPr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561ECB5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 xml:space="preserve">产品/模块 </w:t>
            </w:r>
          </w:p>
        </w:tc>
        <w:tc>
          <w:tcPr>
            <w:tcW w:w="5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F592C1D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穿搭智造局（C端穿搭工具</w:t>
            </w: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+</w:t>
            </w: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B端运营后台）</w:t>
            </w:r>
          </w:p>
        </w:tc>
      </w:tr>
      <w:tr w14:paraId="E3337913">
        <w:tblPrEx/>
        <w:trPr/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745DE4F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需求名称</w:t>
            </w:r>
          </w:p>
        </w:tc>
        <w:tc>
          <w:tcPr>
            <w:tcW w:w="5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AC71808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穿搭智造局</w:t>
            </w: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V1.0</w:t>
            </w: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MVP</w:t>
            </w:r>
          </w:p>
        </w:tc>
      </w:tr>
      <w:tr w14:paraId="7536CA42">
        <w:tblPrEx/>
        <w:trPr/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376F9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负责人</w:t>
            </w:r>
          </w:p>
        </w:tc>
        <w:tc>
          <w:tcPr>
            <w:tcW w:w="5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D3270D7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付婉茹</w:t>
            </w:r>
          </w:p>
        </w:tc>
      </w:tr>
      <w:tr w14:paraId="41E9B671">
        <w:tblPrEx/>
        <w:trPr/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59769A2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当前版本</w:t>
            </w: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5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1F110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v1.0</w:t>
            </w:r>
          </w:p>
        </w:tc>
      </w:tr>
      <w:tr w14:paraId="DF85D7B6">
        <w:tblPrEx/>
        <w:trPr/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9C90E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创建日期</w:t>
            </w: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5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68C6D95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2026-08-01</w:t>
            </w:r>
          </w:p>
        </w:tc>
      </w:tr>
      <w:tr w14:paraId="FC95F2D0">
        <w:tblPrEx/>
        <w:trPr/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B04D785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预计上线</w:t>
            </w: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5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EC802D7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已上线（开发测试环境）</w:t>
            </w:r>
          </w:p>
        </w:tc>
      </w:tr>
      <w:tr w14:paraId="0731CD89">
        <w:tblPrEx/>
        <w:trPr/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729AC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状态</w:t>
            </w:r>
          </w:p>
        </w:tc>
        <w:tc>
          <w:tcPr>
            <w:tcW w:w="5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CEE8A4C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已上线（持续迭代）</w:t>
            </w:r>
          </w:p>
        </w:tc>
      </w:tr>
    </w:tbl>
    <w:p w14:paraId="04D7D3BB">
      <w:pPr>
        <w:pStyle w:val="style0"/>
        <w:numPr>
          <w:ilvl w:val="0"/>
          <w:numId w:val="0"/>
        </w:numPr>
        <w:jc w:val="left"/>
        <w:rPr>
          <w:rFonts w:ascii="宋体" w:cs="宋体" w:eastAsia="宋体" w:hAnsi="宋体"/>
          <w:sz w:val="28"/>
          <w:szCs w:val="28"/>
        </w:rPr>
      </w:pPr>
      <w:r>
        <w:rPr>
          <w:rFonts w:ascii="宋体" w:cs="宋体" w:eastAsia="宋体" w:hAnsi="宋体"/>
          <w:sz w:val="28"/>
          <w:szCs w:val="28"/>
          <w:lang w:val="en-US"/>
        </w:rPr>
        <w:t>二、背景与目标</w:t>
      </w:r>
    </w:p>
    <w:p w14:paraId="921F1BAD">
      <w:pPr>
        <w:pStyle w:val="style0"/>
        <w:numPr>
          <w:ilvl w:val="0"/>
          <w:numId w:val="0"/>
        </w:numPr>
        <w:jc w:val="left"/>
        <w:rPr>
          <w:rFonts w:ascii="宋体" w:cs="宋体" w:eastAsia="宋体" w:hAnsi="宋体"/>
          <w:sz w:val="21"/>
          <w:szCs w:val="21"/>
          <w:lang w:val="en-US"/>
        </w:rPr>
      </w:pPr>
      <w:r>
        <w:rPr>
          <w:rFonts w:ascii="宋体" w:cs="宋体" w:eastAsia="宋体" w:hAnsi="宋体"/>
          <w:sz w:val="21"/>
          <w:szCs w:val="21"/>
          <w:lang w:val="en-US"/>
        </w:rPr>
        <w:t>2.1 背景</w:t>
      </w:r>
    </w:p>
    <w:p w14:paraId="F1EFBF04">
      <w:pPr>
        <w:pStyle w:val="style0"/>
        <w:numPr>
          <w:ilvl w:val="0"/>
          <w:numId w:val="0"/>
        </w:numPr>
        <w:jc w:val="left"/>
        <w:rPr>
          <w:rFonts w:ascii="宋体" w:cs="宋体" w:eastAsia="宋体" w:hAnsi="宋体"/>
          <w:sz w:val="21"/>
          <w:szCs w:val="21"/>
          <w:lang w:val="en-US"/>
        </w:rPr>
      </w:pPr>
      <w:r>
        <w:rPr>
          <w:rFonts w:ascii="宋体" w:cs="宋体" w:eastAsia="宋体" w:hAnsi="宋体"/>
          <w:sz w:val="21"/>
          <w:szCs w:val="21"/>
          <w:lang w:val="en-US"/>
        </w:rPr>
        <w:t>需求来源：</w:t>
      </w:r>
    </w:p>
    <w:p w14:paraId="63425BC5">
      <w:pPr>
        <w:pStyle w:val="style0"/>
        <w:numPr>
          <w:ilvl w:val="0"/>
          <w:numId w:val="0"/>
        </w:numPr>
        <w:jc w:val="left"/>
        <w:rPr>
          <w:rFonts w:ascii="宋体" w:cs="宋体" w:eastAsia="宋体" w:hAnsi="宋体"/>
          <w:sz w:val="21"/>
          <w:szCs w:val="21"/>
          <w:lang w:val="en-US"/>
        </w:rPr>
      </w:pPr>
      <w:r>
        <w:rPr>
          <w:rFonts w:ascii="宋体" w:cs="宋体" w:eastAsia="宋体" w:hAnsi="宋体"/>
          <w:sz w:val="21"/>
          <w:szCs w:val="21"/>
          <w:lang w:val="en-US"/>
        </w:rPr>
        <w:t>本次大赛主题“运营人造自己的工具”+ 日常对穿搭领域用户和从业者的观察。</w:t>
      </w:r>
    </w:p>
    <w:p w14:paraId="6DE148ED">
      <w:pPr>
        <w:pStyle w:val="style0"/>
        <w:numPr>
          <w:ilvl w:val="0"/>
          <w:numId w:val="0"/>
        </w:numPr>
        <w:jc w:val="left"/>
        <w:rPr>
          <w:rFonts w:ascii="宋体" w:cs="宋体" w:eastAsia="宋体" w:hAnsi="宋体"/>
          <w:sz w:val="21"/>
          <w:szCs w:val="21"/>
          <w:lang w:val="en-US"/>
        </w:rPr>
      </w:pPr>
      <w:r>
        <w:rPr>
          <w:rFonts w:ascii="宋体" w:cs="宋体" w:eastAsia="宋体" w:hAnsi="宋体"/>
          <w:sz w:val="21"/>
          <w:szCs w:val="21"/>
          <w:lang w:val="en-US"/>
        </w:rPr>
        <w:t>当前问题：</w:t>
      </w:r>
    </w:p>
    <w:p w14:paraId="AA1CE359">
      <w:pPr>
        <w:pStyle w:val="style0"/>
        <w:numPr>
          <w:ilvl w:val="0"/>
          <w:numId w:val="0"/>
        </w:numPr>
        <w:jc w:val="left"/>
        <w:rPr>
          <w:rFonts w:ascii="宋体" w:cs="宋体" w:eastAsia="宋体" w:hAnsi="宋体"/>
          <w:sz w:val="21"/>
          <w:szCs w:val="21"/>
          <w:lang w:val="en-US"/>
        </w:rPr>
      </w:pPr>
      <w:r>
        <w:rPr>
          <w:rFonts w:ascii="宋体" w:cs="宋体" w:eastAsia="宋体" w:hAnsi="宋体"/>
          <w:sz w:val="21"/>
          <w:szCs w:val="21"/>
          <w:lang w:val="en-US"/>
        </w:rPr>
        <w:t>C端普通用户：</w:t>
      </w:r>
    </w:p>
    <w:p w14:paraId="C239ADDC">
      <w:pPr>
        <w:pStyle w:val="style179"/>
        <w:numPr>
          <w:ilvl w:val="0"/>
          <w:numId w:val="3"/>
        </w:numPr>
        <w:ind w:firstLineChars="0"/>
        <w:jc w:val="left"/>
        <w:rPr>
          <w:rFonts w:ascii="宋体" w:cs="宋体" w:eastAsia="宋体" w:hAnsi="宋体"/>
          <w:sz w:val="21"/>
          <w:szCs w:val="21"/>
          <w:lang w:val="en-US"/>
        </w:rPr>
      </w:pPr>
      <w:r>
        <w:rPr>
          <w:rFonts w:ascii="宋体" w:cs="宋体" w:eastAsia="宋体" w:hAnsi="宋体"/>
          <w:sz w:val="21"/>
          <w:szCs w:val="21"/>
          <w:lang w:val="en-US"/>
        </w:rPr>
        <w:t>每天花10-20分钟纠结“今天穿什么”</w:t>
      </w:r>
    </w:p>
    <w:p w14:paraId="6CAFDCE4">
      <w:pPr>
        <w:pStyle w:val="style179"/>
        <w:numPr>
          <w:ilvl w:val="0"/>
          <w:numId w:val="3"/>
        </w:numPr>
        <w:ind w:firstLineChars="0"/>
        <w:jc w:val="left"/>
        <w:rPr>
          <w:rFonts w:ascii="宋体" w:cs="宋体" w:eastAsia="宋体" w:hAnsi="宋体"/>
          <w:sz w:val="21"/>
          <w:szCs w:val="21"/>
          <w:lang w:val="en-US"/>
        </w:rPr>
      </w:pPr>
      <w:r>
        <w:rPr>
          <w:rFonts w:ascii="宋体" w:cs="宋体" w:eastAsia="宋体" w:hAnsi="宋体"/>
          <w:sz w:val="21"/>
          <w:szCs w:val="21"/>
          <w:lang w:val="en-US"/>
        </w:rPr>
        <w:t>网购衣服不知道什么尺码适合自己，退货率高达30-40%</w:t>
      </w:r>
    </w:p>
    <w:p w14:paraId="8DEBB5C5">
      <w:pPr>
        <w:pStyle w:val="style179"/>
        <w:numPr>
          <w:ilvl w:val="0"/>
          <w:numId w:val="3"/>
        </w:numPr>
        <w:ind w:firstLineChars="0"/>
        <w:jc w:val="left"/>
        <w:rPr>
          <w:rFonts w:ascii="宋体" w:cs="宋体" w:eastAsia="宋体" w:hAnsi="宋体"/>
          <w:sz w:val="21"/>
          <w:szCs w:val="21"/>
          <w:lang w:val="en-US"/>
        </w:rPr>
      </w:pPr>
      <w:r>
        <w:rPr>
          <w:rFonts w:ascii="宋体" w:cs="宋体" w:eastAsia="宋体" w:hAnsi="宋体"/>
          <w:sz w:val="21"/>
          <w:szCs w:val="21"/>
          <w:lang w:val="en-US"/>
        </w:rPr>
        <w:t>衣柜里衣服不少但总觉得“没衣服穿</w:t>
      </w:r>
    </w:p>
    <w:p w14:paraId="733BFEEB">
      <w:pPr>
        <w:pStyle w:val="style179"/>
        <w:numPr>
          <w:ilvl w:val="0"/>
          <w:numId w:val="3"/>
        </w:numPr>
        <w:ind w:firstLineChars="0"/>
        <w:jc w:val="left"/>
        <w:rPr>
          <w:rFonts w:ascii="宋体" w:cs="宋体" w:eastAsia="宋体" w:hAnsi="宋体"/>
          <w:sz w:val="21"/>
          <w:szCs w:val="21"/>
          <w:lang w:val="en-US"/>
        </w:rPr>
      </w:pPr>
      <w:r>
        <w:rPr>
          <w:rFonts w:ascii="宋体" w:cs="宋体" w:eastAsia="宋体" w:hAnsi="宋体"/>
          <w:sz w:val="21"/>
          <w:szCs w:val="21"/>
          <w:lang w:val="en-US"/>
        </w:rPr>
        <w:t>不会搭配，缺乏穿搭灵感和审美能力</w:t>
      </w:r>
    </w:p>
    <w:p w14:paraId="BAF449C0">
      <w:pPr>
        <w:pStyle w:val="style0"/>
        <w:numPr>
          <w:ilvl w:val="0"/>
          <w:numId w:val="0"/>
        </w:numPr>
        <w:jc w:val="left"/>
        <w:rPr>
          <w:rFonts w:ascii="宋体" w:cs="宋体" w:eastAsia="宋体" w:hAnsi="宋体"/>
          <w:sz w:val="21"/>
          <w:szCs w:val="21"/>
          <w:lang w:val="en-US"/>
        </w:rPr>
      </w:pPr>
      <w:r>
        <w:rPr>
          <w:rFonts w:ascii="宋体" w:cs="宋体" w:eastAsia="宋体" w:hAnsi="宋体"/>
          <w:sz w:val="21"/>
          <w:szCs w:val="21"/>
          <w:lang w:val="en-US"/>
        </w:rPr>
        <w:t>B端运营/产品从业者：</w:t>
      </w:r>
    </w:p>
    <w:p w14:paraId="1582A729">
      <w:pPr>
        <w:pStyle w:val="style179"/>
        <w:numPr>
          <w:ilvl w:val="0"/>
          <w:numId w:val="4"/>
        </w:numPr>
        <w:ind w:firstLineChars="0"/>
        <w:jc w:val="left"/>
        <w:rPr>
          <w:rFonts w:ascii="宋体" w:cs="宋体" w:eastAsia="宋体" w:hAnsi="宋体"/>
          <w:sz w:val="21"/>
          <w:szCs w:val="21"/>
          <w:lang w:val="en-US"/>
        </w:rPr>
      </w:pPr>
      <w:r>
        <w:rPr>
          <w:rFonts w:ascii="宋体" w:cs="宋体" w:eastAsia="宋体" w:hAnsi="宋体"/>
          <w:sz w:val="21"/>
          <w:szCs w:val="21"/>
          <w:lang w:val="en-US"/>
        </w:rPr>
        <w:t>服装账号新媒体运营：日更内容缺素材、做图写文案耗时2小时</w:t>
      </w:r>
    </w:p>
    <w:p w14:paraId="EDA49CC0">
      <w:pPr>
        <w:pStyle w:val="style179"/>
        <w:numPr>
          <w:ilvl w:val="0"/>
          <w:numId w:val="4"/>
        </w:numPr>
        <w:ind w:firstLineChars="0"/>
        <w:jc w:val="left"/>
        <w:rPr>
          <w:rFonts w:ascii="宋体" w:cs="宋体" w:eastAsia="宋体" w:hAnsi="宋体"/>
          <w:sz w:val="21"/>
          <w:szCs w:val="21"/>
          <w:lang w:val="en-US"/>
        </w:rPr>
      </w:pPr>
      <w:r>
        <w:rPr>
          <w:rFonts w:ascii="宋体" w:cs="宋体" w:eastAsia="宋体" w:hAnsi="宋体"/>
          <w:sz w:val="21"/>
          <w:szCs w:val="21"/>
          <w:lang w:val="en-US"/>
        </w:rPr>
        <w:t>服装产品运营：不知道用户真实身材痛点，优化产品靠猜</w:t>
      </w:r>
    </w:p>
    <w:p w14:paraId="64247EEE">
      <w:pPr>
        <w:pStyle w:val="style179"/>
        <w:numPr>
          <w:ilvl w:val="0"/>
          <w:numId w:val="4"/>
        </w:numPr>
        <w:ind w:firstLineChars="0"/>
        <w:jc w:val="left"/>
        <w:rPr>
          <w:rFonts w:ascii="宋体" w:cs="宋体" w:eastAsia="宋体" w:hAnsi="宋体"/>
          <w:sz w:val="21"/>
          <w:szCs w:val="21"/>
          <w:lang w:val="en-US"/>
        </w:rPr>
      </w:pPr>
      <w:r>
        <w:rPr>
          <w:rFonts w:ascii="宋体" w:cs="宋体" w:eastAsia="宋体" w:hAnsi="宋体"/>
          <w:sz w:val="21"/>
          <w:szCs w:val="21"/>
          <w:lang w:val="en-US"/>
        </w:rPr>
        <w:t>穿搭博主：需要大量搭配素材、配色方案、不同体型穿搭参考</w:t>
      </w:r>
    </w:p>
    <w:p w14:paraId="1CE0FB5E">
      <w:pPr>
        <w:pStyle w:val="style0"/>
        <w:numPr>
          <w:ilvl w:val="0"/>
          <w:numId w:val="0"/>
        </w:numPr>
        <w:jc w:val="left"/>
        <w:rPr>
          <w:rFonts w:ascii="宋体" w:cs="宋体" w:eastAsia="宋体" w:hAnsi="宋体"/>
          <w:sz w:val="21"/>
          <w:szCs w:val="21"/>
          <w:lang w:val="en-US"/>
        </w:rPr>
      </w:pPr>
      <w:r>
        <w:rPr>
          <w:rFonts w:ascii="宋体" w:cs="宋体" w:eastAsia="宋体" w:hAnsi="宋体"/>
          <w:sz w:val="21"/>
          <w:szCs w:val="21"/>
          <w:lang w:val="en-US"/>
        </w:rPr>
        <w:t>行业层面：</w:t>
      </w:r>
    </w:p>
    <w:p w14:paraId="6C0F730E">
      <w:pPr>
        <w:pStyle w:val="style0"/>
        <w:numPr>
          <w:ilvl w:val="0"/>
          <w:numId w:val="0"/>
        </w:numPr>
        <w:jc w:val="left"/>
        <w:rPr>
          <w:rFonts w:ascii="宋体" w:cs="宋体" w:eastAsia="宋体" w:hAnsi="宋体"/>
          <w:sz w:val="21"/>
          <w:szCs w:val="21"/>
          <w:lang w:val="en-US"/>
        </w:rPr>
      </w:pPr>
      <w:r>
        <w:rPr>
          <w:rFonts w:ascii="宋体" w:cs="宋体" w:eastAsia="宋体" w:hAnsi="宋体"/>
          <w:sz w:val="21"/>
          <w:szCs w:val="21"/>
          <w:lang w:val="en-US"/>
        </w:rPr>
        <w:t>C端用户和B端运营之间存在断裂带：运营不知道用户真实需要什么，用户也不知道怎么表达自己的需求。市场上缺乏一个同时连接两端、让数据双向流动的产品</w:t>
      </w:r>
    </w:p>
    <w:p w14:paraId="D1D3A710">
      <w:pPr>
        <w:pStyle w:val="style0"/>
        <w:numPr>
          <w:ilvl w:val="0"/>
          <w:numId w:val="0"/>
        </w:numPr>
        <w:jc w:val="left"/>
        <w:rPr>
          <w:rFonts w:ascii="宋体" w:cs="宋体" w:eastAsia="宋体" w:hAnsi="宋体"/>
          <w:sz w:val="21"/>
          <w:szCs w:val="21"/>
          <w:lang w:val="en-US"/>
        </w:rPr>
      </w:pPr>
      <w:r>
        <w:rPr>
          <w:rFonts w:ascii="宋体" w:cs="宋体" w:eastAsia="宋体" w:hAnsi="宋体"/>
          <w:sz w:val="21"/>
          <w:szCs w:val="21"/>
          <w:lang w:val="en-US"/>
        </w:rPr>
        <w:t>2.2 目标</w:t>
      </w:r>
    </w:p>
    <w:p w14:paraId="1576D420">
      <w:pPr>
        <w:pStyle w:val="style0"/>
        <w:numPr>
          <w:ilvl w:val="0"/>
          <w:numId w:val="0"/>
        </w:numPr>
        <w:jc w:val="left"/>
        <w:rPr>
          <w:rFonts w:ascii="宋体" w:cs="宋体" w:eastAsia="宋体" w:hAnsi="宋体"/>
          <w:sz w:val="21"/>
          <w:szCs w:val="21"/>
          <w:lang w:val="en-US"/>
        </w:rPr>
      </w:pPr>
      <w:r>
        <w:rPr>
          <w:rFonts w:ascii="宋体" w:cs="宋体" w:eastAsia="宋体" w:hAnsi="宋体"/>
          <w:sz w:val="21"/>
          <w:szCs w:val="21"/>
          <w:lang w:val="en-US"/>
        </w:rPr>
        <w:t>用户目标：</w:t>
      </w:r>
    </w:p>
    <w:p w14:paraId="CC2DF05C">
      <w:pPr>
        <w:pStyle w:val="style179"/>
        <w:numPr>
          <w:ilvl w:val="0"/>
          <w:numId w:val="11"/>
        </w:numPr>
        <w:ind w:firstLineChars="0"/>
        <w:jc w:val="left"/>
        <w:rPr>
          <w:rFonts w:ascii="宋体" w:cs="宋体" w:eastAsia="宋体" w:hAnsi="宋体"/>
          <w:sz w:val="21"/>
          <w:szCs w:val="21"/>
          <w:lang w:val="en-US"/>
        </w:rPr>
      </w:pPr>
      <w:r>
        <w:rPr>
          <w:rFonts w:ascii="宋体" w:cs="宋体" w:eastAsia="宋体" w:hAnsi="宋体"/>
          <w:sz w:val="21"/>
          <w:szCs w:val="21"/>
          <w:lang w:val="en-US"/>
        </w:rPr>
        <w:t>C端：每天省下10分钟穿搭决策时间，网购不再买错尺码</w:t>
      </w:r>
    </w:p>
    <w:p w14:paraId="8974179D">
      <w:pPr>
        <w:pStyle w:val="style179"/>
        <w:numPr>
          <w:ilvl w:val="0"/>
          <w:numId w:val="11"/>
        </w:numPr>
        <w:ind w:firstLineChars="0"/>
        <w:jc w:val="left"/>
        <w:rPr>
          <w:rFonts w:ascii="宋体" w:cs="宋体" w:eastAsia="宋体" w:hAnsi="宋体"/>
          <w:sz w:val="21"/>
          <w:szCs w:val="21"/>
          <w:lang w:val="en-US"/>
        </w:rPr>
      </w:pPr>
      <w:r>
        <w:rPr>
          <w:rFonts w:ascii="宋体" w:cs="宋体" w:eastAsia="宋体" w:hAnsi="宋体"/>
          <w:sz w:val="21"/>
          <w:szCs w:val="21"/>
          <w:lang w:val="en-US"/>
        </w:rPr>
        <w:t>B端：内容制作从2小时缩短到10分钟，用户调研从3天缩短到1分钟</w:t>
      </w:r>
    </w:p>
    <w:p w14:paraId="A024811A">
      <w:pPr>
        <w:pStyle w:val="style0"/>
        <w:numPr>
          <w:ilvl w:val="0"/>
          <w:numId w:val="0"/>
        </w:numPr>
        <w:jc w:val="left"/>
        <w:rPr>
          <w:rFonts w:ascii="宋体" w:cs="宋体" w:eastAsia="宋体" w:hAnsi="宋体"/>
          <w:sz w:val="21"/>
          <w:szCs w:val="21"/>
          <w:lang w:val="en-US"/>
        </w:rPr>
      </w:pPr>
      <w:r>
        <w:rPr>
          <w:rFonts w:ascii="宋体" w:cs="宋体" w:eastAsia="宋体" w:hAnsi="宋体"/>
          <w:sz w:val="21"/>
          <w:szCs w:val="21"/>
          <w:lang w:val="en-US"/>
        </w:rPr>
        <w:t>业务目标：</w:t>
      </w:r>
    </w:p>
    <w:p w14:paraId="233A559C">
      <w:pPr>
        <w:pStyle w:val="style179"/>
        <w:numPr>
          <w:ilvl w:val="0"/>
          <w:numId w:val="12"/>
        </w:numPr>
        <w:ind w:firstLineChars="0"/>
        <w:jc w:val="left"/>
        <w:rPr>
          <w:rFonts w:ascii="宋体" w:cs="宋体" w:eastAsia="宋体" w:hAnsi="宋体"/>
          <w:sz w:val="21"/>
          <w:szCs w:val="21"/>
          <w:lang w:val="en-US"/>
        </w:rPr>
      </w:pPr>
      <w:r>
        <w:rPr>
          <w:rFonts w:ascii="宋体" w:cs="宋体" w:eastAsia="宋体" w:hAnsi="宋体"/>
          <w:sz w:val="21"/>
          <w:szCs w:val="21"/>
          <w:lang w:val="en-US"/>
        </w:rPr>
        <w:t>验证C端与B端数据飞轮的产品模式是否可行</w:t>
      </w:r>
    </w:p>
    <w:p w14:paraId="04D4042F">
      <w:pPr>
        <w:pStyle w:val="style179"/>
        <w:numPr>
          <w:ilvl w:val="0"/>
          <w:numId w:val="12"/>
        </w:numPr>
        <w:ind w:firstLineChars="0"/>
        <w:jc w:val="left"/>
        <w:rPr>
          <w:rFonts w:ascii="宋体" w:cs="宋体" w:eastAsia="宋体" w:hAnsi="宋体"/>
          <w:sz w:val="21"/>
          <w:szCs w:val="21"/>
          <w:lang w:val="en-US"/>
        </w:rPr>
      </w:pPr>
      <w:r>
        <w:rPr>
          <w:rFonts w:ascii="宋体" w:cs="宋体" w:eastAsia="宋体" w:hAnsi="宋体"/>
          <w:sz w:val="21"/>
          <w:szCs w:val="21"/>
          <w:lang w:val="en-US"/>
        </w:rPr>
        <w:t>积累1000+ C端用户和50+ B端运营用户</w:t>
      </w:r>
    </w:p>
    <w:p w14:paraId="12FD38F5">
      <w:pPr>
        <w:pStyle w:val="style0"/>
        <w:numPr>
          <w:ilvl w:val="0"/>
          <w:numId w:val="0"/>
        </w:numPr>
        <w:jc w:val="left"/>
        <w:rPr>
          <w:rFonts w:ascii="宋体" w:cs="宋体" w:eastAsia="宋体" w:hAnsi="宋体"/>
          <w:sz w:val="21"/>
          <w:szCs w:val="21"/>
          <w:lang w:val="en-US"/>
        </w:rPr>
      </w:pPr>
      <w:r>
        <w:rPr>
          <w:rFonts w:ascii="宋体" w:cs="宋体" w:eastAsia="宋体" w:hAnsi="宋体"/>
          <w:sz w:val="21"/>
          <w:szCs w:val="21"/>
          <w:lang w:val="en-US"/>
        </w:rPr>
        <w:t>产品目标：</w:t>
      </w:r>
    </w:p>
    <w:p w14:paraId="9958C732">
      <w:pPr>
        <w:pStyle w:val="style179"/>
        <w:numPr>
          <w:ilvl w:val="0"/>
          <w:numId w:val="13"/>
        </w:numPr>
        <w:ind w:firstLineChars="0"/>
        <w:jc w:val="left"/>
        <w:rPr>
          <w:rFonts w:ascii="宋体" w:cs="宋体" w:eastAsia="宋体" w:hAnsi="宋体"/>
          <w:sz w:val="21"/>
          <w:szCs w:val="21"/>
          <w:lang w:val="en-US"/>
        </w:rPr>
      </w:pPr>
      <w:r>
        <w:rPr>
          <w:rFonts w:ascii="宋体" w:cs="宋体" w:eastAsia="宋体" w:hAnsi="宋体"/>
          <w:sz w:val="21"/>
          <w:szCs w:val="21"/>
          <w:lang w:val="en-US"/>
        </w:rPr>
        <w:t>MVP阶段完成C端三大板块 + B端四大板块的核心功能</w:t>
      </w:r>
    </w:p>
    <w:p w14:paraId="3DACB831">
      <w:pPr>
        <w:pStyle w:val="style179"/>
        <w:numPr>
          <w:ilvl w:val="0"/>
          <w:numId w:val="13"/>
        </w:numPr>
        <w:ind w:firstLineChars="0"/>
        <w:jc w:val="left"/>
        <w:rPr>
          <w:rFonts w:ascii="宋体" w:cs="宋体" w:eastAsia="宋体" w:hAnsi="宋体"/>
          <w:sz w:val="21"/>
          <w:szCs w:val="21"/>
          <w:lang w:val="en-US"/>
        </w:rPr>
      </w:pPr>
      <w:r>
        <w:rPr>
          <w:rFonts w:ascii="宋体" w:cs="宋体" w:eastAsia="宋体" w:hAnsi="宋体"/>
          <w:sz w:val="21"/>
          <w:szCs w:val="21"/>
          <w:lang w:val="en-US"/>
        </w:rPr>
        <w:t>打通C端→B端的数据闭环</w:t>
      </w:r>
    </w:p>
    <w:p w14:paraId="02C86B6E">
      <w:pPr>
        <w:pStyle w:val="style0"/>
        <w:numPr>
          <w:ilvl w:val="0"/>
          <w:numId w:val="0"/>
        </w:numPr>
        <w:jc w:val="left"/>
        <w:rPr>
          <w:rFonts w:ascii="宋体" w:cs="宋体" w:eastAsia="宋体" w:hAnsi="宋体"/>
          <w:sz w:val="21"/>
          <w:szCs w:val="21"/>
          <w:lang w:val="en-US"/>
        </w:rPr>
      </w:pPr>
    </w:p>
    <w:p w14:paraId="6E76FD35">
      <w:pPr>
        <w:pStyle w:val="style0"/>
        <w:numPr>
          <w:ilvl w:val="0"/>
          <w:numId w:val="0"/>
        </w:numPr>
        <w:jc w:val="left"/>
        <w:rPr>
          <w:rFonts w:ascii="宋体" w:cs="宋体" w:eastAsia="宋体" w:hAnsi="宋体"/>
          <w:sz w:val="21"/>
          <w:szCs w:val="21"/>
          <w:lang w:val="en-US"/>
        </w:rPr>
      </w:pPr>
      <w:r>
        <w:rPr>
          <w:rFonts w:ascii="宋体" w:cs="宋体" w:eastAsia="宋体" w:hAnsi="宋体"/>
          <w:sz w:val="21"/>
          <w:szCs w:val="21"/>
          <w:lang w:val="en-US"/>
        </w:rPr>
        <w:t>2.3成功指标</w:t>
      </w:r>
    </w:p>
    <w:tbl>
      <w:tblPr>
        <w:tblStyle w:val="style154"/>
        <w:tblW w:w="97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2087"/>
        <w:gridCol w:w="1093"/>
        <w:gridCol w:w="1543"/>
        <w:gridCol w:w="3467"/>
        <w:gridCol w:w="1572"/>
      </w:tblGrid>
      <w:tr w14:paraId="3A818A8B">
        <w:trPr/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5C034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指标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FB51E9C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当前值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19E47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目标值</w:t>
            </w:r>
          </w:p>
        </w:tc>
        <w:tc>
          <w:tcPr>
            <w:tcW w:w="3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3244F7F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统计口径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F0EAE21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观察周期</w:t>
            </w:r>
          </w:p>
        </w:tc>
      </w:tr>
      <w:tr w14:paraId="817F19CA">
        <w:tblPrEx/>
        <w:trPr/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4FADF50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新手导览完成率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ED9C8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—</w:t>
            </w: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71704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≥70%</w:t>
            </w: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C1191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完成3步建档</w:t>
            </w: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/</w:t>
            </w: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进入导览用户数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9ADF1AB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周</w:t>
            </w:r>
          </w:p>
        </w:tc>
      </w:tr>
      <w:tr w14:paraId="0A9A6273">
        <w:tblPrEx/>
        <w:trPr/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B092E48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尺码查询转化率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B6A3C5D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—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777B2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≥60%</w:t>
            </w: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ECCCC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生成推荐</w:t>
            </w: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/</w:t>
            </w: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进入查尺码用户数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320BD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周</w:t>
            </w:r>
          </w:p>
        </w:tc>
      </w:tr>
      <w:tr w14:paraId="FE709063">
        <w:tblPrEx/>
        <w:trPr/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21E8E4A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灵感库收藏率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4D495C8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—</w:t>
            </w: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8D95D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≥20%</w:t>
            </w: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95795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收藏方案</w:t>
            </w: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/</w:t>
            </w: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查看方案用户数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E80A0EC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周</w:t>
            </w:r>
          </w:p>
        </w:tc>
      </w:tr>
      <w:tr w14:paraId="80448FF3">
        <w:tblPrEx/>
        <w:trPr/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81E60E9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吐槽发布成功率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0502D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—</w:t>
            </w: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962CA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≥90%</w:t>
            </w: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8541A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成功发布</w:t>
            </w: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/</w:t>
            </w: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提交吐槽数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1CBFB97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周</w:t>
            </w:r>
          </w:p>
        </w:tc>
      </w:tr>
      <w:tr w14:paraId="809EF0E0">
        <w:tblPrEx/>
        <w:trPr/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0CF716B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话术生成使用率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1E57D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—</w:t>
            </w: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4C8199C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≥50%</w:t>
            </w:r>
          </w:p>
        </w:tc>
        <w:tc>
          <w:tcPr>
            <w:tcW w:w="3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A3135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点击复制</w:t>
            </w: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/</w:t>
            </w: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生成话术数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07EA0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周</w:t>
            </w:r>
          </w:p>
        </w:tc>
      </w:tr>
      <w:tr w14:paraId="44036385">
        <w:tblPrEx/>
        <w:trPr/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BB86B54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VOC周报生成率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EB9E947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—</w:t>
            </w: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4ED3B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≥60%</w:t>
            </w: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D22DE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生成周报</w:t>
            </w: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/</w:t>
            </w: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周活跃运营数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94506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周</w:t>
            </w:r>
          </w:p>
        </w:tc>
      </w:tr>
      <w:tr w14:paraId="95FBAAE5">
        <w:tblPrEx/>
        <w:trPr/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D50A525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用户穿搭决策时间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34ABA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15分钟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3B3F8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≤2分钟</w:t>
            </w:r>
          </w:p>
        </w:tc>
        <w:tc>
          <w:tcPr>
            <w:tcW w:w="3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B0C6641D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用户自报</w:t>
            </w: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/</w:t>
            </w: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观察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67343FB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月</w:t>
            </w:r>
          </w:p>
        </w:tc>
      </w:tr>
      <w:tr w14:paraId="AB843253">
        <w:tblPrEx/>
        <w:trPr/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4ED8324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运营内容制作时间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9494B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2小时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92A62D7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≤10分钟</w:t>
            </w:r>
          </w:p>
        </w:tc>
        <w:tc>
          <w:tcPr>
            <w:tcW w:w="3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6AB63D0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运营自报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79D7E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月</w:t>
            </w:r>
          </w:p>
        </w:tc>
      </w:tr>
      <w:tr w14:paraId="E53D1B7B">
        <w:tblPrEx/>
        <w:trPr/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90EF9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用户调研时间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B996D3E4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3天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8871CFD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≤1分钟</w:t>
            </w:r>
          </w:p>
        </w:tc>
        <w:tc>
          <w:tcPr>
            <w:tcW w:w="3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F9F14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运营自报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27AA0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月</w:t>
            </w:r>
          </w:p>
        </w:tc>
      </w:tr>
      <w:tr w14:paraId="70ACC64E">
        <w:tblPrEx/>
        <w:trPr/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E30870C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API响应时间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AB1D0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—</w:t>
            </w: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9F5AEFC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≤100ms</w:t>
            </w:r>
          </w:p>
        </w:tc>
        <w:tc>
          <w:tcPr>
            <w:tcW w:w="3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B6D1F89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系统监控</w:t>
            </w:r>
          </w:p>
        </w:tc>
        <w:tc>
          <w:tcPr>
            <w:tcW w:w="1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AC44B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实时</w:t>
            </w:r>
          </w:p>
        </w:tc>
      </w:tr>
    </w:tbl>
    <w:p w14:paraId="A1941C16">
      <w:pPr>
        <w:pStyle w:val="style0"/>
        <w:numPr>
          <w:ilvl w:val="0"/>
          <w:numId w:val="0"/>
        </w:numPr>
        <w:jc w:val="left"/>
        <w:rPr>
          <w:rFonts w:ascii="宋体" w:cs="宋体" w:eastAsia="宋体" w:hAnsi="宋体"/>
          <w:sz w:val="21"/>
          <w:szCs w:val="21"/>
        </w:rPr>
      </w:pPr>
      <w:r>
        <w:rPr>
          <w:rFonts w:ascii="宋体" w:cs="宋体" w:eastAsia="宋体" w:hAnsi="宋体"/>
          <w:sz w:val="21"/>
          <w:szCs w:val="21"/>
        </w:rPr>
        <w:t xml:space="preserve">   </w:t>
      </w:r>
    </w:p>
    <w:p w14:paraId="11664F42">
      <w:pPr>
        <w:pStyle w:val="style0"/>
        <w:numPr>
          <w:ilvl w:val="0"/>
          <w:numId w:val="0"/>
        </w:numPr>
        <w:jc w:val="left"/>
        <w:rPr>
          <w:rFonts w:ascii="宋体" w:cs="宋体" w:eastAsia="宋体" w:hAnsi="宋体"/>
          <w:sz w:val="28"/>
          <w:szCs w:val="28"/>
        </w:rPr>
      </w:pPr>
      <w:r>
        <w:rPr>
          <w:rFonts w:ascii="宋体" w:cs="宋体" w:eastAsia="宋体" w:hAnsi="宋体"/>
          <w:sz w:val="28"/>
          <w:szCs w:val="28"/>
          <w:lang w:val="en-US"/>
        </w:rPr>
        <w:t>三、用户故事与交互流程。</w:t>
      </w:r>
    </w:p>
    <w:p w14:paraId="E3DB80BA">
      <w:pPr>
        <w:pStyle w:val="style0"/>
        <w:numPr>
          <w:ilvl w:val="0"/>
          <w:numId w:val="0"/>
        </w:numPr>
        <w:jc w:val="left"/>
        <w:rPr>
          <w:rFonts w:ascii="宋体" w:cs="宋体" w:eastAsia="宋体" w:hAnsi="宋体"/>
          <w:sz w:val="21"/>
          <w:szCs w:val="21"/>
          <w:lang w:val="en-US"/>
        </w:rPr>
      </w:pPr>
      <w:r>
        <w:rPr>
          <w:rFonts w:ascii="宋体" w:cs="宋体" w:eastAsia="宋体" w:hAnsi="宋体"/>
          <w:sz w:val="21"/>
          <w:szCs w:val="21"/>
          <w:lang w:val="en-US"/>
        </w:rPr>
        <w:t>3.1用户角色</w:t>
      </w:r>
    </w:p>
    <w:tbl>
      <w:tblPr>
        <w:tblStyle w:val="style154"/>
        <w:tblW w:w="97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665"/>
        <w:gridCol w:w="2549"/>
        <w:gridCol w:w="1307"/>
        <w:gridCol w:w="2000"/>
        <w:gridCol w:w="3216"/>
      </w:tblGrid>
      <w:tr w14:paraId="92B73B83">
        <w:trPr/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B77D64C0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角色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4A7F1DC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定义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60F45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使用频率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BDA8B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</w:rPr>
              <w:t>权限范围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7053F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核心诉求</w:t>
            </w:r>
          </w:p>
        </w:tc>
      </w:tr>
      <w:tr w14:paraId="C9D43F8F">
        <w:tblPrEx/>
        <w:trPr/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15B2F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C端普通用户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553787E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女性为主18~40岁</w:t>
            </w:r>
            <w:r>
              <w:rPr>
                <w:rFonts w:ascii="宋体" w:cs="宋体" w:hAnsi="宋体"/>
                <w:sz w:val="21"/>
                <w:szCs w:val="21"/>
                <w:lang w:val="en-US"/>
              </w:rPr>
              <w:t>，</w:t>
            </w: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有日常穿搭需求，但缺乏专业穿搭知识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AA4BE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每日/每次网购前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FC0E0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个人数据读写（仅本地）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79B7FB4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快速决策不踩雷。</w:t>
            </w:r>
          </w:p>
        </w:tc>
      </w:tr>
      <w:tr w14:paraId="1893C80B">
        <w:tblPrEx/>
        <w:trPr/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12AFE4F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B端新媒体运营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B040AAFE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服装账号运营</w:t>
            </w:r>
            <w:r>
              <w:rPr>
                <w:rFonts w:ascii="宋体" w:cs="宋体" w:hAnsi="宋体"/>
                <w:sz w:val="21"/>
                <w:szCs w:val="21"/>
                <w:lang w:val="en-US"/>
              </w:rPr>
              <w:t>，</w:t>
            </w: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日更内容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09CE9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每日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FA40E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自己账号下的所有B端数据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E9AA938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快速产出内容</w:t>
            </w:r>
          </w:p>
        </w:tc>
      </w:tr>
      <w:tr w14:paraId="B339DB8D">
        <w:tblPrEx/>
        <w:trPr/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5E4E3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B端产品运营。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79AF4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服装品牌/电商产品运营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1CF00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每周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0EAA5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自己账号下的所有B端数据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AB3F41C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了解用户真实需求</w:t>
            </w:r>
          </w:p>
        </w:tc>
      </w:tr>
      <w:tr w14:paraId="7FAE4858">
        <w:tblPrEx/>
        <w:trPr/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0A48977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B端穿搭博主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492698F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个人IP/穿搭内容创作者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D346C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每周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BC115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2"/>
                <w:highlight w:val="none"/>
                <w:vertAlign w:val="baseline"/>
                <w:em w:val="none"/>
                <w:lang w:val="en-US" w:eastAsia="zh-CN"/>
              </w:rPr>
              <w:t>自己账号下的所有B端数据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A1D5D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获取穿搭灵感+高效产出</w:t>
            </w:r>
          </w:p>
        </w:tc>
      </w:tr>
    </w:tbl>
    <w:p w14:paraId="E3B4E6D5">
      <w:pPr>
        <w:pStyle w:val="style0"/>
        <w:numPr>
          <w:ilvl w:val="0"/>
          <w:numId w:val="0"/>
        </w:numPr>
        <w:jc w:val="left"/>
        <w:rPr/>
      </w:pPr>
    </w:p>
    <w:p w14:paraId="89EA7EF4">
      <w:pPr>
        <w:pStyle w:val="style0"/>
        <w:numPr>
          <w:ilvl w:val="0"/>
          <w:numId w:val="0"/>
        </w:numPr>
        <w:jc w:val="left"/>
        <w:rPr>
          <w:rFonts w:ascii="宋体" w:cs="宋体" w:eastAsia="宋体" w:hAnsi="宋体"/>
          <w:sz w:val="21"/>
          <w:szCs w:val="21"/>
          <w:lang w:val="en-US"/>
        </w:rPr>
      </w:pPr>
      <w:r>
        <w:rPr>
          <w:rFonts w:ascii="宋体" w:cs="宋体" w:eastAsia="宋体" w:hAnsi="宋体"/>
          <w:sz w:val="21"/>
          <w:szCs w:val="21"/>
          <w:lang w:val="en-US"/>
        </w:rPr>
        <w:t>3.2核心场景</w:t>
      </w:r>
    </w:p>
    <w:tbl>
      <w:tblPr>
        <w:tblStyle w:val="style154"/>
        <w:tblW w:w="97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1531"/>
        <w:gridCol w:w="1626"/>
        <w:gridCol w:w="1826"/>
        <w:gridCol w:w="2916"/>
        <w:gridCol w:w="1834"/>
      </w:tblGrid>
      <w:tr w14:paraId="1D885F75">
        <w:trPr/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8568E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场景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38E96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触发条件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8D712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用户动作</w:t>
            </w:r>
          </w:p>
        </w:tc>
        <w:tc>
          <w:tcPr>
            <w:tcW w:w="2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EC22D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系统响应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B7C2E3C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期望结果</w:t>
            </w:r>
          </w:p>
        </w:tc>
      </w:tr>
      <w:tr w14:paraId="C5786362">
        <w:tblPrEx/>
        <w:trPr/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4392E2C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C端首次使用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ADD0805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用户第一次打开网站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1F9E2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完成3步建档</w:t>
            </w:r>
          </w:p>
        </w:tc>
        <w:tc>
          <w:tcPr>
            <w:tcW w:w="2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22822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保存用户数据，生成个性化首页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565A3DF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用户进入首页看到专属推荐</w:t>
            </w:r>
          </w:p>
        </w:tc>
      </w:tr>
      <w:tr w14:paraId="FD763E7E">
        <w:tblPrEx/>
        <w:trPr/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980669B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C端查尺码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FC30548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用户网购前想确认尺码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343E1E8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输入数据，点击生成推荐</w:t>
            </w:r>
          </w:p>
        </w:tc>
        <w:tc>
          <w:tcPr>
            <w:tcW w:w="2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84E7DB5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展示五维模特+衣长/裤长/裙长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059254D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用户获得具体数值去比照</w:t>
            </w:r>
          </w:p>
        </w:tc>
      </w:tr>
      <w:tr w14:paraId="7D3168D0">
        <w:tblPrEx/>
        <w:trPr/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CC8F8C4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C端看灵感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562AD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用户不知道今天穿什么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1F47230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打开灵感库页面</w:t>
            </w:r>
          </w:p>
        </w:tc>
        <w:tc>
          <w:tcPr>
            <w:tcW w:w="2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AA4C76A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基于档案+天气生成3套穿搭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B07BC324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用户获得穿搭方案</w:t>
            </w:r>
          </w:p>
        </w:tc>
      </w:tr>
      <w:tr w14:paraId="97EE2544">
        <w:tblPrEx/>
        <w:trPr/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E4553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C端查避雷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14989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用户想避开踩雷商品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D1FFA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筛选体型/品类/尺码</w:t>
            </w:r>
          </w:p>
        </w:tc>
        <w:tc>
          <w:tcPr>
            <w:tcW w:w="2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C11AE11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展示匹配度高的吐槽列表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4AB37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用户获得避雷参考</w:t>
            </w:r>
          </w:p>
        </w:tc>
      </w:tr>
      <w:tr w14:paraId="F6F07847">
        <w:tblPrEx/>
        <w:trPr/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5EEA25A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C端发表吐槽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770C0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用户有真实踩雷经历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CAAE94A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填写结构化表单并提交</w:t>
            </w:r>
          </w:p>
        </w:tc>
        <w:tc>
          <w:tcPr>
            <w:tcW w:w="2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5F08598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防刷校验后发表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BE1CCA6B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吐槽成功，获得奖励</w:t>
            </w:r>
          </w:p>
        </w:tc>
      </w:tr>
      <w:tr w14:paraId="680914C8">
        <w:tblPrEx/>
        <w:trPr>
          <w:trHeight w:val="780" w:hRule="atLeast"/>
        </w:trPr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15A7A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B端登录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9CDF1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运营人员需要进入后台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B426C240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输入账号密码</w:t>
            </w:r>
          </w:p>
        </w:tc>
        <w:tc>
          <w:tcPr>
            <w:tcW w:w="2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8C86E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JWT验证，跳转后台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D65ED96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运营进入数据看板</w:t>
            </w:r>
          </w:p>
        </w:tc>
      </w:tr>
      <w:tr w14:paraId="8D1E2806">
        <w:tblPrEx/>
        <w:trPr/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80EEF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B端生成话术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EC4B1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运营上新商品需要卖点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B2E5769A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上传尺码表，点击生成</w:t>
            </w:r>
          </w:p>
        </w:tc>
        <w:tc>
          <w:tcPr>
            <w:tcW w:w="2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5216CB3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AI生成4-5条话术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A22B65D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运营复制话术使用</w:t>
            </w:r>
          </w:p>
        </w:tc>
      </w:tr>
      <w:tr w14:paraId="A118A0D8">
        <w:tblPrEx/>
        <w:trPr/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EC029B7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B端生成内容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E049E61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运营需要发穿搭内容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37A71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上传白底图，选择风格</w:t>
            </w:r>
          </w:p>
        </w:tc>
        <w:tc>
          <w:tcPr>
            <w:tcW w:w="2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952E2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AI生成海报+标题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B804152B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运营发布到C端灵感库</w:t>
            </w:r>
          </w:p>
        </w:tc>
      </w:tr>
      <w:tr w14:paraId="E9E4F8F5">
        <w:tblPrEx/>
        <w:trPr/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AE9A2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B端查看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BC294676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VOC</w:t>
            </w: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运营需要了解用户反馈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2705BCB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点击生成本周周报</w:t>
            </w:r>
          </w:p>
        </w:tc>
        <w:tc>
          <w:tcPr>
            <w:tcW w:w="2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BB99C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AI聚合分析+分级+建议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E441A30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运营获得可执行的优化方向</w:t>
            </w:r>
          </w:p>
        </w:tc>
      </w:tr>
    </w:tbl>
    <w:p w14:paraId="F60CD332">
      <w:pPr>
        <w:pStyle w:val="style0"/>
        <w:numPr>
          <w:ilvl w:val="0"/>
          <w:numId w:val="0"/>
        </w:numPr>
        <w:jc w:val="left"/>
        <w:rPr>
          <w:rFonts w:ascii="宋体" w:cs="宋体" w:eastAsia="宋体" w:hAnsi="宋体"/>
          <w:sz w:val="21"/>
          <w:szCs w:val="21"/>
          <w:lang w:val="en-US"/>
        </w:rPr>
      </w:pPr>
      <w:r>
        <w:rPr>
          <w:rFonts w:ascii="宋体" w:cs="宋体" w:eastAsia="宋体" w:hAnsi="宋体"/>
          <w:sz w:val="21"/>
          <w:szCs w:val="21"/>
          <w:lang w:val="en-US"/>
        </w:rPr>
        <w:t xml:space="preserve">   </w:t>
      </w:r>
    </w:p>
    <w:p w14:paraId="2B26632D">
      <w:pPr>
        <w:pStyle w:val="style0"/>
        <w:numPr>
          <w:ilvl w:val="0"/>
          <w:numId w:val="0"/>
        </w:numPr>
        <w:jc w:val="left"/>
        <w:rPr>
          <w:rFonts w:ascii="宋体" w:cs="宋体" w:eastAsia="宋体" w:hAnsi="宋体"/>
          <w:sz w:val="21"/>
          <w:szCs w:val="21"/>
          <w:lang w:val="en-US"/>
        </w:rPr>
      </w:pPr>
      <w:r>
        <w:rPr>
          <w:rFonts w:ascii="宋体" w:cs="宋体" w:eastAsia="宋体" w:hAnsi="宋体"/>
          <w:sz w:val="21"/>
          <w:szCs w:val="21"/>
          <w:lang w:val="en-US"/>
        </w:rPr>
        <w:t>3.3异常路径</w:t>
      </w:r>
    </w:p>
    <w:tbl>
      <w:tblPr>
        <w:tblStyle w:val="style154"/>
        <w:tblW w:w="100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2011"/>
        <w:gridCol w:w="3525"/>
        <w:gridCol w:w="4472"/>
      </w:tblGrid>
      <w:tr w14:paraId="7C6FEB60">
        <w:trPr/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74A2AA8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 xml:space="preserve">异常场景 </w:t>
            </w:r>
          </w:p>
        </w:tc>
        <w:tc>
          <w:tcPr>
            <w:tcW w:w="3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4C44ED3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 xml:space="preserve">触发条件 </w:t>
            </w:r>
          </w:p>
        </w:tc>
        <w:tc>
          <w:tcPr>
            <w:tcW w:w="4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D0D22D6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兜底逻辑</w:t>
            </w:r>
          </w:p>
        </w:tc>
      </w:tr>
      <w:tr w14:paraId="390589E5">
        <w:tblPrEx/>
        <w:trPr/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0866A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AI生成话术失败</w:t>
            </w:r>
          </w:p>
        </w:tc>
        <w:tc>
          <w:tcPr>
            <w:tcW w:w="3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A500DF1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QWEN_API_KEY失效或网络超时</w:t>
            </w:r>
          </w:p>
        </w:tc>
        <w:tc>
          <w:tcPr>
            <w:tcW w:w="4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460C8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返回预设模板话术，并提示“AI服务暂时不可用，已使用模板话术”</w:t>
            </w:r>
          </w:p>
        </w:tc>
      </w:tr>
      <w:tr w14:paraId="94A05D05">
        <w:tblPrEx/>
        <w:trPr/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B78B0E6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AI生成标题失败</w:t>
            </w:r>
          </w:p>
        </w:tc>
        <w:tc>
          <w:tcPr>
            <w:tcW w:w="3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71936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QWEN_API_KEY失效或网络超时</w:t>
            </w:r>
          </w:p>
        </w:tc>
        <w:tc>
          <w:tcPr>
            <w:tcW w:w="4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66E486C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返回预设标题模板，并提示用户“AI服务暂时不可用，建议稍后重试”</w:t>
            </w:r>
          </w:p>
        </w:tc>
      </w:tr>
      <w:tr w14:paraId="998681F1">
        <w:tblPrEx/>
        <w:trPr/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689BA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VOC周报生成失败</w:t>
            </w:r>
          </w:p>
        </w:tc>
        <w:tc>
          <w:tcPr>
            <w:tcW w:w="3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B43B2727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数据量不足（吐槽&lt;3条）</w:t>
            </w:r>
          </w:p>
        </w:tc>
        <w:tc>
          <w:tcPr>
            <w:tcW w:w="4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6CD4F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返回提示“本周吐槽数据较少，建议累积更多数据后生成”</w:t>
            </w:r>
          </w:p>
        </w:tc>
      </w:tr>
      <w:tr w14:paraId="82D4731C">
        <w:tblPrEx/>
        <w:trPr/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2E60E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 xml:space="preserve">用户输入验证码错误（已移除） </w:t>
            </w:r>
          </w:p>
        </w:tc>
        <w:tc>
          <w:tcPr>
            <w:tcW w:w="3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AEE302A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不适用</w:t>
            </w:r>
          </w:p>
        </w:tc>
        <w:tc>
          <w:tcPr>
            <w:tcW w:w="4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10795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MVP阶段已移除验证码，改为密码注册</w:t>
            </w:r>
          </w:p>
        </w:tc>
      </w:tr>
      <w:tr w14:paraId="6F53023C">
        <w:tblPrEx/>
        <w:trPr/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F69AB8E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 xml:space="preserve">登录Token过期 </w:t>
            </w:r>
          </w:p>
        </w:tc>
        <w:tc>
          <w:tcPr>
            <w:tcW w:w="3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ABFF4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超过24小时未操作</w:t>
            </w:r>
          </w:p>
        </w:tc>
        <w:tc>
          <w:tcPr>
            <w:tcW w:w="4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041D4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自动续期（剩余&lt;2小时刷新），完全过期跳转登录页</w:t>
            </w:r>
          </w:p>
        </w:tc>
      </w:tr>
      <w:tr w14:paraId="3D4F68BC">
        <w:tblPrEx/>
        <w:trPr/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512DC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用户未登录访问B端</w:t>
            </w:r>
          </w:p>
        </w:tc>
        <w:tc>
          <w:tcPr>
            <w:tcW w:w="3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54B0315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直接访问/admin页面</w:t>
            </w:r>
          </w:p>
        </w:tc>
        <w:tc>
          <w:tcPr>
            <w:tcW w:w="4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9E7FAFA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路由守卫拦截，跳转运营登录页</w:t>
            </w:r>
          </w:p>
        </w:tc>
      </w:tr>
      <w:tr w14:paraId="BE5CBF5C">
        <w:tblPrEx/>
        <w:trPr/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DDC3BD4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 xml:space="preserve">图片上传失败 </w:t>
            </w:r>
          </w:p>
        </w:tc>
        <w:tc>
          <w:tcPr>
            <w:tcW w:w="3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88FA1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文件过大或格式不支持</w:t>
            </w:r>
          </w:p>
        </w:tc>
        <w:tc>
          <w:tcPr>
            <w:tcW w:w="4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265FF4A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提示“图片上传失败，请检查文件大小（&lt;5MB）和格式（JPG/PNG）”</w:t>
            </w:r>
          </w:p>
        </w:tc>
      </w:tr>
      <w:tr w14:paraId="B4ECA6D9">
        <w:tblPrEx/>
        <w:trPr/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B83CC26A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 xml:space="preserve">新手导览跳过 </w:t>
            </w:r>
          </w:p>
        </w:tc>
        <w:tc>
          <w:tcPr>
            <w:tcW w:w="3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B646D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用户点击「跳过，稍后完善」</w:t>
            </w:r>
          </w:p>
        </w:tc>
        <w:tc>
          <w:tcPr>
            <w:tcW w:w="4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C659C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直接进入首页，数据为空状态，引导用户去个人中心补充</w:t>
            </w:r>
          </w:p>
        </w:tc>
      </w:tr>
      <w:tr w14:paraId="D6D68D4D">
        <w:tblPrEx/>
        <w:trPr/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44572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AI体型判断失败</w:t>
            </w:r>
          </w:p>
        </w:tc>
        <w:tc>
          <w:tcPr>
            <w:tcW w:w="3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A53D068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用户未输入三围数据</w:t>
            </w:r>
          </w:p>
        </w:tc>
        <w:tc>
          <w:tcPr>
            <w:tcW w:w="4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E81E5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仅根据身高体重估算体型，标注“估算值，建议输入三围数据提高准确率”</w:t>
            </w:r>
          </w:p>
          <w:p w14:paraId="A3223E07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</w:p>
        </w:tc>
      </w:tr>
    </w:tbl>
    <w:p w14:paraId="B9544B2D">
      <w:pPr>
        <w:pStyle w:val="style0"/>
        <w:numPr>
          <w:ilvl w:val="0"/>
          <w:numId w:val="0"/>
        </w:numPr>
        <w:jc w:val="left"/>
        <w:rPr>
          <w:sz w:val="21"/>
          <w:szCs w:val="21"/>
          <w:lang w:val="en-US"/>
        </w:rPr>
      </w:pPr>
    </w:p>
    <w:p w14:paraId="55C7623A">
      <w:pPr>
        <w:pStyle w:val="style0"/>
        <w:numPr>
          <w:ilvl w:val="0"/>
          <w:numId w:val="0"/>
        </w:numPr>
        <w:jc w:val="left"/>
        <w:rPr>
          <w:sz w:val="21"/>
          <w:szCs w:val="21"/>
          <w:lang w:val="en-US"/>
        </w:rPr>
      </w:pPr>
      <w:r>
        <w:rPr>
          <w:sz w:val="21"/>
          <w:szCs w:val="21"/>
          <w:lang w:val="en-US"/>
        </w:rPr>
        <w:t>3.4用户故事</w:t>
      </w:r>
    </w:p>
    <w:p w14:paraId="467BF6F6">
      <w:pPr>
        <w:pStyle w:val="style179"/>
        <w:numPr>
          <w:ilvl w:val="0"/>
          <w:numId w:val="14"/>
        </w:numPr>
        <w:ind w:firstLineChars="0"/>
        <w:jc w:val="left"/>
        <w:rPr>
          <w:sz w:val="21"/>
          <w:szCs w:val="21"/>
          <w:lang w:val="en-US"/>
        </w:rPr>
      </w:pPr>
      <w:r>
        <w:rPr>
          <w:sz w:val="21"/>
          <w:szCs w:val="21"/>
          <w:lang w:val="en-US"/>
        </w:rPr>
        <w:t>作为 C端普通用户，我希望 输入身高体重后获得具体的衣长/裤长数值，以便 网购时不再买错尺码。</w:t>
      </w:r>
    </w:p>
    <w:p w14:paraId="F66CADE2">
      <w:pPr>
        <w:pStyle w:val="style179"/>
        <w:numPr>
          <w:ilvl w:val="0"/>
          <w:numId w:val="14"/>
        </w:numPr>
        <w:ind w:firstLineChars="0"/>
        <w:jc w:val="left"/>
        <w:rPr>
          <w:sz w:val="21"/>
          <w:szCs w:val="21"/>
          <w:lang w:val="en-US"/>
        </w:rPr>
      </w:pPr>
      <w:r>
        <w:rPr>
          <w:sz w:val="21"/>
          <w:szCs w:val="21"/>
          <w:lang w:val="en-US"/>
        </w:rPr>
        <w:t>作为 C端普通用户，我希望 每天打开首页就能看到3套搭配推荐，以便 不用再花20分钟纠结穿什么。</w:t>
      </w:r>
    </w:p>
    <w:p w14:paraId="0BE77185">
      <w:pPr>
        <w:pStyle w:val="style179"/>
        <w:numPr>
          <w:ilvl w:val="0"/>
          <w:numId w:val="14"/>
        </w:numPr>
        <w:ind w:firstLineChars="0"/>
        <w:jc w:val="left"/>
        <w:rPr>
          <w:sz w:val="21"/>
          <w:szCs w:val="21"/>
          <w:lang w:val="en-US"/>
        </w:rPr>
      </w:pPr>
      <w:r>
        <w:rPr>
          <w:sz w:val="21"/>
          <w:szCs w:val="21"/>
          <w:lang w:val="en-US"/>
        </w:rPr>
        <w:t>作为 C端普通用户，我希望 能发表真实吐槽（品牌/品类/尺码问题），以便 帮助其他姐妹避雷，同时获得专属搭配方案奖励。</w:t>
      </w:r>
    </w:p>
    <w:p w14:paraId="286B767E">
      <w:pPr>
        <w:pStyle w:val="style179"/>
        <w:numPr>
          <w:ilvl w:val="0"/>
          <w:numId w:val="14"/>
        </w:numPr>
        <w:ind w:firstLineChars="0"/>
        <w:jc w:val="left"/>
        <w:rPr>
          <w:sz w:val="21"/>
          <w:szCs w:val="21"/>
          <w:lang w:val="en-US"/>
        </w:rPr>
      </w:pPr>
      <w:r>
        <w:rPr>
          <w:sz w:val="21"/>
          <w:szCs w:val="21"/>
          <w:lang w:val="en-US"/>
        </w:rPr>
        <w:t>作为 B端运营，我希望 上传尺码表就能自动生成卖点话术，以便 快速上架商品文案。</w:t>
      </w:r>
    </w:p>
    <w:p w14:paraId="00A376B7">
      <w:pPr>
        <w:pStyle w:val="style179"/>
        <w:numPr>
          <w:ilvl w:val="0"/>
          <w:numId w:val="14"/>
        </w:numPr>
        <w:ind w:firstLineChars="0"/>
        <w:jc w:val="left"/>
        <w:rPr>
          <w:sz w:val="21"/>
          <w:szCs w:val="21"/>
          <w:lang w:val="en-US"/>
        </w:rPr>
      </w:pPr>
      <w:r>
        <w:rPr>
          <w:sz w:val="21"/>
          <w:szCs w:val="21"/>
          <w:lang w:val="en-US"/>
        </w:rPr>
        <w:t>作为 B端运营，我希望 上传白底图+选择风格后一键生成穿搭海报和标题，以便 日更内容不再缺素材。</w:t>
      </w:r>
    </w:p>
    <w:p w14:paraId="99383C90">
      <w:pPr>
        <w:pStyle w:val="style179"/>
        <w:numPr>
          <w:ilvl w:val="0"/>
          <w:numId w:val="14"/>
        </w:numPr>
        <w:ind w:firstLineChars="0"/>
        <w:jc w:val="left"/>
        <w:rPr>
          <w:sz w:val="21"/>
          <w:szCs w:val="21"/>
          <w:lang w:val="en-US"/>
        </w:rPr>
      </w:pPr>
      <w:r>
        <w:rPr>
          <w:sz w:val="21"/>
          <w:szCs w:val="21"/>
          <w:lang w:val="en-US"/>
        </w:rPr>
        <w:t>作为 B端产品运营，我希望 系统自动汇总用户吐槽并生成VOC周报，以便 快速洞察用户痛点，优化产品决策。</w:t>
      </w:r>
    </w:p>
    <w:p w14:paraId="1690791E">
      <w:pPr>
        <w:pStyle w:val="style0"/>
        <w:numPr>
          <w:ilvl w:val="0"/>
          <w:numId w:val="0"/>
        </w:numPr>
        <w:jc w:val="left"/>
        <w:rPr>
          <w:sz w:val="21"/>
          <w:szCs w:val="21"/>
          <w:lang w:val="en-US"/>
        </w:rPr>
      </w:pPr>
    </w:p>
    <w:p w14:paraId="E6AB04C6">
      <w:pPr>
        <w:pStyle w:val="style0"/>
        <w:numPr>
          <w:ilvl w:val="0"/>
          <w:numId w:val="0"/>
        </w:numPr>
        <w:jc w:val="left"/>
        <w:rPr>
          <w:sz w:val="21"/>
          <w:szCs w:val="21"/>
          <w:lang w:val="en-US"/>
        </w:rPr>
      </w:pPr>
    </w:p>
    <w:p w14:paraId="EF7F01D5">
      <w:pPr>
        <w:pStyle w:val="style0"/>
        <w:numPr>
          <w:ilvl w:val="0"/>
          <w:numId w:val="0"/>
        </w:numPr>
        <w:jc w:val="left"/>
        <w:rPr>
          <w:sz w:val="21"/>
          <w:szCs w:val="21"/>
          <w:lang w:val="en-US"/>
        </w:rPr>
      </w:pPr>
      <w:r>
        <w:rPr>
          <w:sz w:val="21"/>
          <w:szCs w:val="21"/>
          <w:lang w:val="en-US"/>
        </w:rPr>
        <w:t>3.5页面与交互</w:t>
      </w:r>
    </w:p>
    <w:tbl>
      <w:tblPr>
        <w:tblStyle w:val="style154"/>
        <w:tblW w:w="100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1324"/>
        <w:gridCol w:w="1039"/>
        <w:gridCol w:w="3035"/>
        <w:gridCol w:w="2377"/>
        <w:gridCol w:w="2243"/>
      </w:tblGrid>
      <w:tr w14:paraId="6244E4BF">
        <w:trPr/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B6A53">
            <w:pPr>
              <w:pStyle w:val="style0"/>
              <w:numPr>
                <w:ilvl w:val="0"/>
                <w:numId w:val="0"/>
              </w:numPr>
              <w:jc w:val="left"/>
              <w:rPr>
                <w:sz w:val="21"/>
                <w:szCs w:val="21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页面</w:t>
            </w: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48B5915">
            <w:pPr>
              <w:pStyle w:val="style0"/>
              <w:numPr>
                <w:ilvl w:val="0"/>
                <w:numId w:val="0"/>
              </w:numPr>
              <w:jc w:val="left"/>
              <w:rPr>
                <w:sz w:val="21"/>
                <w:szCs w:val="21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区域</w:t>
            </w:r>
          </w:p>
        </w:tc>
        <w:tc>
          <w:tcPr>
            <w:tcW w:w="3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2884A0F">
            <w:pPr>
              <w:pStyle w:val="style0"/>
              <w:numPr>
                <w:ilvl w:val="0"/>
                <w:numId w:val="0"/>
              </w:numPr>
              <w:jc w:val="left"/>
              <w:rPr>
                <w:sz w:val="21"/>
                <w:szCs w:val="21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说明</w:t>
            </w:r>
          </w:p>
        </w:tc>
        <w:tc>
          <w:tcPr>
            <w:tcW w:w="2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3431A">
            <w:pPr>
              <w:pStyle w:val="style0"/>
              <w:numPr>
                <w:ilvl w:val="0"/>
                <w:numId w:val="0"/>
              </w:numPr>
              <w:jc w:val="left"/>
              <w:rPr>
                <w:sz w:val="21"/>
                <w:szCs w:val="21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关键操作</w:t>
            </w:r>
          </w:p>
        </w:tc>
        <w:tc>
          <w:tcPr>
            <w:tcW w:w="2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AB130E6">
            <w:pPr>
              <w:pStyle w:val="style0"/>
              <w:numPr>
                <w:ilvl w:val="0"/>
                <w:numId w:val="0"/>
              </w:numPr>
              <w:jc w:val="left"/>
              <w:rPr>
                <w:sz w:val="21"/>
                <w:szCs w:val="21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异常状态</w:t>
            </w:r>
          </w:p>
        </w:tc>
      </w:tr>
      <w:tr w14:paraId="32D2584E">
        <w:tblPrEx/>
        <w:trPr/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1AE52E0">
            <w:pPr>
              <w:pStyle w:val="style0"/>
              <w:numPr>
                <w:ilvl w:val="0"/>
                <w:numId w:val="0"/>
              </w:numPr>
              <w:jc w:val="left"/>
              <w:rPr>
                <w:sz w:val="21"/>
                <w:szCs w:val="21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入口判定页</w:t>
            </w: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19A18">
            <w:pPr>
              <w:pStyle w:val="style0"/>
              <w:numPr>
                <w:ilvl w:val="0"/>
                <w:numId w:val="0"/>
              </w:numPr>
              <w:jc w:val="left"/>
              <w:rPr>
                <w:sz w:val="21"/>
                <w:szCs w:val="21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身份选择</w:t>
            </w:r>
          </w:p>
        </w:tc>
        <w:tc>
          <w:tcPr>
            <w:tcW w:w="3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1EFC57C">
            <w:pPr>
              <w:pStyle w:val="style0"/>
              <w:numPr>
                <w:ilvl w:val="0"/>
                <w:numId w:val="0"/>
              </w:numPr>
              <w:jc w:val="left"/>
              <w:rPr>
                <w:sz w:val="21"/>
                <w:szCs w:val="21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品牌Slogan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+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两个入口卡片</w:t>
            </w:r>
          </w:p>
        </w:tc>
        <w:tc>
          <w:tcPr>
            <w:tcW w:w="2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9CD5F">
            <w:pPr>
              <w:pStyle w:val="style0"/>
              <w:numPr>
                <w:ilvl w:val="0"/>
                <w:numId w:val="0"/>
              </w:numPr>
              <w:jc w:val="left"/>
              <w:rPr>
                <w:sz w:val="21"/>
                <w:szCs w:val="21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点击「普通用户」/「运营者」</w:t>
            </w:r>
          </w:p>
        </w:tc>
        <w:tc>
          <w:tcPr>
            <w:tcW w:w="2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EFB7C">
            <w:pPr>
              <w:pStyle w:val="style0"/>
              <w:numPr>
                <w:ilvl w:val="0"/>
                <w:numId w:val="0"/>
              </w:numPr>
              <w:jc w:val="left"/>
              <w:rPr>
                <w:sz w:val="21"/>
                <w:szCs w:val="21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卡片点击无反应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→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检查跳转链接</w:t>
            </w:r>
          </w:p>
        </w:tc>
      </w:tr>
      <w:tr w14:paraId="90783817">
        <w:tblPrEx/>
        <w:trPr/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C7E9B">
            <w:pPr>
              <w:pStyle w:val="style0"/>
              <w:numPr>
                <w:ilvl w:val="0"/>
                <w:numId w:val="0"/>
              </w:numPr>
              <w:jc w:val="left"/>
              <w:rPr>
                <w:sz w:val="21"/>
                <w:szCs w:val="21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新用户导览</w:t>
            </w: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5EA2366">
            <w:pPr>
              <w:pStyle w:val="style0"/>
              <w:numPr>
                <w:ilvl w:val="0"/>
                <w:numId w:val="0"/>
              </w:numPr>
              <w:jc w:val="left"/>
              <w:rPr>
                <w:sz w:val="21"/>
                <w:szCs w:val="21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3步建档</w:t>
            </w:r>
          </w:p>
        </w:tc>
        <w:tc>
          <w:tcPr>
            <w:tcW w:w="3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AB3962D">
            <w:pPr>
              <w:pStyle w:val="style0"/>
              <w:numPr>
                <w:ilvl w:val="0"/>
                <w:numId w:val="0"/>
              </w:numPr>
              <w:jc w:val="left"/>
              <w:rPr>
                <w:sz w:val="21"/>
                <w:szCs w:val="21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Step1选体型/Step2输数据/Step3极速衣橱</w:t>
            </w:r>
          </w:p>
        </w:tc>
        <w:tc>
          <w:tcPr>
            <w:tcW w:w="2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A6C1155">
            <w:pPr>
              <w:pStyle w:val="style0"/>
              <w:numPr>
                <w:ilvl w:val="0"/>
                <w:numId w:val="0"/>
              </w:numPr>
              <w:jc w:val="left"/>
              <w:rPr>
                <w:sz w:val="21"/>
                <w:szCs w:val="21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点击选择/滑块拖拽/勾选单品</w:t>
            </w:r>
          </w:p>
        </w:tc>
        <w:tc>
          <w:tcPr>
            <w:tcW w:w="2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8AA3E">
            <w:pPr>
              <w:pStyle w:val="style0"/>
              <w:numPr>
                <w:ilvl w:val="0"/>
                <w:numId w:val="0"/>
              </w:numPr>
              <w:jc w:val="left"/>
              <w:rPr>
                <w:sz w:val="21"/>
                <w:szCs w:val="21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数据不完整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→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下一步按钮禁用</w:t>
            </w:r>
          </w:p>
        </w:tc>
      </w:tr>
      <w:tr w14:paraId="DAEEA174">
        <w:tblPrEx/>
        <w:trPr/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B366C7D">
            <w:pPr>
              <w:pStyle w:val="style0"/>
              <w:numPr>
                <w:ilvl w:val="0"/>
                <w:numId w:val="0"/>
              </w:numPr>
              <w:jc w:val="left"/>
              <w:rPr>
                <w:sz w:val="21"/>
                <w:szCs w:val="21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首页</w:t>
            </w: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1604E">
            <w:pPr>
              <w:pStyle w:val="style0"/>
              <w:numPr>
                <w:ilvl w:val="0"/>
                <w:numId w:val="0"/>
              </w:numPr>
              <w:jc w:val="left"/>
              <w:rPr>
                <w:sz w:val="21"/>
                <w:szCs w:val="21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用户信息区</w:t>
            </w:r>
          </w:p>
        </w:tc>
        <w:tc>
          <w:tcPr>
            <w:tcW w:w="3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7715405">
            <w:pPr>
              <w:pStyle w:val="style0"/>
              <w:numPr>
                <w:ilvl w:val="0"/>
                <w:numId w:val="0"/>
              </w:numPr>
              <w:jc w:val="left"/>
              <w:rPr>
                <w:sz w:val="21"/>
                <w:szCs w:val="21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昵称/体型/身高体重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+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编辑档案入口</w:t>
            </w:r>
          </w:p>
        </w:tc>
        <w:tc>
          <w:tcPr>
            <w:tcW w:w="2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441E5">
            <w:pPr>
              <w:pStyle w:val="style0"/>
              <w:numPr>
                <w:ilvl w:val="0"/>
                <w:numId w:val="0"/>
              </w:numPr>
              <w:jc w:val="left"/>
              <w:rPr>
                <w:sz w:val="21"/>
                <w:szCs w:val="21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点击「编辑档案」跳转个人中心</w:t>
            </w:r>
          </w:p>
        </w:tc>
        <w:tc>
          <w:tcPr>
            <w:tcW w:w="2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10347F3">
            <w:pPr>
              <w:pStyle w:val="style0"/>
              <w:numPr>
                <w:ilvl w:val="0"/>
                <w:numId w:val="0"/>
              </w:numPr>
              <w:jc w:val="left"/>
              <w:rPr>
                <w:sz w:val="21"/>
                <w:szCs w:val="21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无数据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→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显示默认值</w:t>
            </w:r>
          </w:p>
        </w:tc>
      </w:tr>
      <w:tr w14:paraId="3C45F568">
        <w:tblPrEx/>
        <w:trPr/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2751534">
            <w:pPr>
              <w:pStyle w:val="style0"/>
              <w:numPr>
                <w:ilvl w:val="0"/>
                <w:numId w:val="0"/>
              </w:numPr>
              <w:jc w:val="left"/>
              <w:rPr>
                <w:sz w:val="21"/>
                <w:szCs w:val="21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首页</w:t>
            </w: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5E974">
            <w:pPr>
              <w:pStyle w:val="style0"/>
              <w:numPr>
                <w:ilvl w:val="0"/>
                <w:numId w:val="0"/>
              </w:numPr>
              <w:jc w:val="left"/>
              <w:rPr>
                <w:sz w:val="21"/>
                <w:szCs w:val="21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天气组件</w:t>
            </w:r>
          </w:p>
        </w:tc>
        <w:tc>
          <w:tcPr>
            <w:tcW w:w="3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1B8360C">
            <w:pPr>
              <w:pStyle w:val="style0"/>
              <w:numPr>
                <w:ilvl w:val="0"/>
                <w:numId w:val="0"/>
              </w:numPr>
              <w:jc w:val="left"/>
              <w:rPr>
                <w:sz w:val="21"/>
                <w:szCs w:val="21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实时天气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+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穿搭建议</w:t>
            </w:r>
          </w:p>
        </w:tc>
        <w:tc>
          <w:tcPr>
            <w:tcW w:w="2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967DE38">
            <w:pPr>
              <w:pStyle w:val="style0"/>
              <w:numPr>
                <w:ilvl w:val="0"/>
                <w:numId w:val="0"/>
              </w:numPr>
              <w:jc w:val="left"/>
              <w:rPr>
                <w:sz w:val="21"/>
                <w:szCs w:val="21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自动获取定位</w:t>
            </w:r>
          </w:p>
        </w:tc>
        <w:tc>
          <w:tcPr>
            <w:tcW w:w="2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CBF59">
            <w:pPr>
              <w:pStyle w:val="style0"/>
              <w:numPr>
                <w:ilvl w:val="0"/>
                <w:numId w:val="0"/>
              </w:numPr>
              <w:jc w:val="left"/>
              <w:rPr>
                <w:sz w:val="21"/>
                <w:szCs w:val="21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定位失败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→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显示默认26°/晴</w:t>
            </w:r>
          </w:p>
        </w:tc>
      </w:tr>
      <w:tr w14:paraId="621099BD">
        <w:tblPrEx/>
        <w:trPr/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7D057CE">
            <w:pPr>
              <w:pStyle w:val="style0"/>
              <w:numPr>
                <w:ilvl w:val="0"/>
                <w:numId w:val="0"/>
              </w:numPr>
              <w:jc w:val="left"/>
              <w:rPr>
                <w:sz w:val="21"/>
                <w:szCs w:val="21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首页</w:t>
            </w: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374E3">
            <w:pPr>
              <w:pStyle w:val="style0"/>
              <w:numPr>
                <w:ilvl w:val="0"/>
                <w:numId w:val="0"/>
              </w:numPr>
              <w:jc w:val="left"/>
              <w:rPr>
                <w:sz w:val="21"/>
                <w:szCs w:val="21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三大入口卡片</w:t>
            </w:r>
          </w:p>
        </w:tc>
        <w:tc>
          <w:tcPr>
            <w:tcW w:w="3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DC235F8">
            <w:pPr>
              <w:pStyle w:val="style0"/>
              <w:numPr>
                <w:ilvl w:val="0"/>
                <w:numId w:val="0"/>
              </w:numPr>
              <w:jc w:val="left"/>
              <w:rPr>
                <w:sz w:val="21"/>
                <w:szCs w:val="21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精准尺码指南/AI灵感库/真实体验中心</w:t>
            </w:r>
          </w:p>
        </w:tc>
        <w:tc>
          <w:tcPr>
            <w:tcW w:w="2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435C318">
            <w:pPr>
              <w:pStyle w:val="style0"/>
              <w:numPr>
                <w:ilvl w:val="0"/>
                <w:numId w:val="0"/>
              </w:numPr>
              <w:jc w:val="left"/>
              <w:rPr>
                <w:sz w:val="21"/>
                <w:szCs w:val="21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点击跳转对应板块</w:t>
            </w:r>
          </w:p>
        </w:tc>
        <w:tc>
          <w:tcPr>
            <w:tcW w:w="2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C4645">
            <w:pPr>
              <w:pStyle w:val="style0"/>
              <w:numPr>
                <w:ilvl w:val="0"/>
                <w:numId w:val="0"/>
              </w:numPr>
              <w:jc w:val="left"/>
              <w:rPr>
                <w:sz w:val="21"/>
                <w:szCs w:val="21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—</w:t>
            </w:r>
          </w:p>
        </w:tc>
      </w:tr>
      <w:tr w14:paraId="D6712F79">
        <w:tblPrEx/>
        <w:trPr/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0660E">
            <w:pPr>
              <w:pStyle w:val="style0"/>
              <w:numPr>
                <w:ilvl w:val="0"/>
                <w:numId w:val="0"/>
              </w:numPr>
              <w:jc w:val="left"/>
              <w:rPr>
                <w:sz w:val="21"/>
                <w:szCs w:val="21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精准尺码指南</w:t>
            </w: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0FFDF50">
            <w:pPr>
              <w:pStyle w:val="style0"/>
              <w:numPr>
                <w:ilvl w:val="0"/>
                <w:numId w:val="0"/>
              </w:numPr>
              <w:jc w:val="left"/>
              <w:rPr>
                <w:sz w:val="21"/>
                <w:szCs w:val="21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输入区</w:t>
            </w:r>
          </w:p>
        </w:tc>
        <w:tc>
          <w:tcPr>
            <w:tcW w:w="3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B823535">
            <w:pPr>
              <w:pStyle w:val="style0"/>
              <w:numPr>
                <w:ilvl w:val="0"/>
                <w:numId w:val="0"/>
              </w:numPr>
              <w:jc w:val="left"/>
              <w:rPr>
                <w:sz w:val="21"/>
                <w:szCs w:val="21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身高/体重/体型/偏好/面料</w:t>
            </w:r>
          </w:p>
        </w:tc>
        <w:tc>
          <w:tcPr>
            <w:tcW w:w="2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4E5B2">
            <w:pPr>
              <w:pStyle w:val="style0"/>
              <w:numPr>
                <w:ilvl w:val="0"/>
                <w:numId w:val="0"/>
              </w:numPr>
              <w:jc w:val="left"/>
              <w:rPr>
                <w:sz w:val="21"/>
                <w:szCs w:val="21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滑块/下拉选择/点击切换</w:t>
            </w:r>
          </w:p>
        </w:tc>
        <w:tc>
          <w:tcPr>
            <w:tcW w:w="2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3622C5F">
            <w:pPr>
              <w:pStyle w:val="style0"/>
              <w:numPr>
                <w:ilvl w:val="0"/>
                <w:numId w:val="0"/>
              </w:numPr>
              <w:jc w:val="left"/>
              <w:rPr>
                <w:sz w:val="21"/>
                <w:szCs w:val="21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数据不完整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→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生成按钮禁用</w:t>
            </w:r>
          </w:p>
        </w:tc>
      </w:tr>
      <w:tr w14:paraId="E8CA8AF2">
        <w:tblPrEx/>
        <w:trPr/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AE5A2">
            <w:pPr>
              <w:pStyle w:val="style0"/>
              <w:numPr>
                <w:ilvl w:val="0"/>
                <w:numId w:val="0"/>
              </w:numPr>
              <w:jc w:val="left"/>
              <w:rPr>
                <w:sz w:val="21"/>
                <w:szCs w:val="21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精准尺码指南</w:t>
            </w: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0F94385">
            <w:pPr>
              <w:pStyle w:val="style0"/>
              <w:numPr>
                <w:ilvl w:val="0"/>
                <w:numId w:val="0"/>
              </w:numPr>
              <w:jc w:val="left"/>
              <w:rPr>
                <w:sz w:val="21"/>
                <w:szCs w:val="21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结果区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14BF5">
            <w:pPr>
              <w:pStyle w:val="style0"/>
              <w:numPr>
                <w:ilvl w:val="0"/>
                <w:numId w:val="0"/>
              </w:numPr>
              <w:jc w:val="left"/>
              <w:rPr>
                <w:sz w:val="21"/>
                <w:szCs w:val="21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五维矢量模特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+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衣长/裤长/裙长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+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面料适配</w:t>
            </w:r>
          </w:p>
        </w:tc>
        <w:tc>
          <w:tcPr>
            <w:tcW w:w="2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06E872F">
            <w:pPr>
              <w:pStyle w:val="style0"/>
              <w:numPr>
                <w:ilvl w:val="0"/>
                <w:numId w:val="0"/>
              </w:numPr>
              <w:jc w:val="left"/>
              <w:rPr>
                <w:sz w:val="21"/>
                <w:szCs w:val="21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查看推荐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+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保存到档案</w:t>
            </w:r>
          </w:p>
        </w:tc>
        <w:tc>
          <w:tcPr>
            <w:tcW w:w="2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BB7A29CD">
            <w:pPr>
              <w:pStyle w:val="style0"/>
              <w:numPr>
                <w:ilvl w:val="0"/>
                <w:numId w:val="0"/>
              </w:numPr>
              <w:jc w:val="left"/>
              <w:rPr>
                <w:sz w:val="21"/>
                <w:szCs w:val="21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AI生成失败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→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显示预设模板</w:t>
            </w:r>
          </w:p>
        </w:tc>
      </w:tr>
      <w:tr w14:paraId="A6399084">
        <w:tblPrEx/>
        <w:trPr/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875D7AA">
            <w:pPr>
              <w:pStyle w:val="style0"/>
              <w:numPr>
                <w:ilvl w:val="0"/>
                <w:numId w:val="0"/>
              </w:numPr>
              <w:jc w:val="left"/>
              <w:rPr>
                <w:sz w:val="21"/>
                <w:szCs w:val="21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AI灵感库</w:t>
            </w: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3A7FB">
            <w:pPr>
              <w:pStyle w:val="style0"/>
              <w:numPr>
                <w:ilvl w:val="0"/>
                <w:numId w:val="0"/>
              </w:numPr>
              <w:jc w:val="left"/>
              <w:rPr>
                <w:sz w:val="21"/>
                <w:szCs w:val="21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今日推荐</w:t>
            </w:r>
          </w:p>
        </w:tc>
        <w:tc>
          <w:tcPr>
            <w:tcW w:w="3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B60A0610">
            <w:pPr>
              <w:pStyle w:val="style0"/>
              <w:numPr>
                <w:ilvl w:val="0"/>
                <w:numId w:val="0"/>
              </w:numPr>
              <w:jc w:val="left"/>
              <w:rPr>
                <w:sz w:val="21"/>
                <w:szCs w:val="21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基于档案+天气的3套穿搭</w:t>
            </w:r>
          </w:p>
        </w:tc>
        <w:tc>
          <w:tcPr>
            <w:tcW w:w="2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DB39962">
            <w:pPr>
              <w:pStyle w:val="style0"/>
              <w:numPr>
                <w:ilvl w:val="0"/>
                <w:numId w:val="0"/>
              </w:numPr>
              <w:jc w:val="left"/>
              <w:rPr>
                <w:sz w:val="21"/>
                <w:szCs w:val="21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点击收藏/换一批</w:t>
            </w:r>
          </w:p>
        </w:tc>
        <w:tc>
          <w:tcPr>
            <w:tcW w:w="2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9B6118A">
            <w:pPr>
              <w:pStyle w:val="style0"/>
              <w:numPr>
                <w:ilvl w:val="0"/>
                <w:numId w:val="0"/>
              </w:numPr>
              <w:jc w:val="left"/>
              <w:rPr>
                <w:sz w:val="21"/>
                <w:szCs w:val="21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无推荐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→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显示“暂无推荐，请完善档案”</w:t>
            </w:r>
          </w:p>
        </w:tc>
      </w:tr>
      <w:tr w14:paraId="00BAA7CE">
        <w:tblPrEx/>
        <w:trPr/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D81B2">
            <w:pPr>
              <w:pStyle w:val="style0"/>
              <w:numPr>
                <w:ilvl w:val="0"/>
                <w:numId w:val="0"/>
              </w:numPr>
              <w:jc w:val="left"/>
              <w:rPr>
                <w:sz w:val="21"/>
                <w:szCs w:val="21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AI灵感库</w:t>
            </w: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278C7">
            <w:pPr>
              <w:pStyle w:val="style0"/>
              <w:numPr>
                <w:ilvl w:val="0"/>
                <w:numId w:val="0"/>
              </w:numPr>
              <w:jc w:val="left"/>
              <w:rPr>
                <w:sz w:val="21"/>
                <w:szCs w:val="21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风格探索</w:t>
            </w:r>
          </w:p>
        </w:tc>
        <w:tc>
          <w:tcPr>
            <w:tcW w:w="3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6B54E3F">
            <w:pPr>
              <w:pStyle w:val="style0"/>
              <w:numPr>
                <w:ilvl w:val="0"/>
                <w:numId w:val="0"/>
              </w:numPr>
              <w:jc w:val="left"/>
              <w:rPr>
                <w:sz w:val="21"/>
                <w:szCs w:val="21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14种风格×5类场景筛选</w:t>
            </w:r>
          </w:p>
        </w:tc>
        <w:tc>
          <w:tcPr>
            <w:tcW w:w="2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E6B34">
            <w:pPr>
              <w:pStyle w:val="style0"/>
              <w:numPr>
                <w:ilvl w:val="0"/>
                <w:numId w:val="0"/>
              </w:numPr>
              <w:jc w:val="left"/>
              <w:rPr>
                <w:sz w:val="21"/>
                <w:szCs w:val="21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点击风格标签切换</w:t>
            </w:r>
          </w:p>
        </w:tc>
        <w:tc>
          <w:tcPr>
            <w:tcW w:w="2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ECA80EC">
            <w:pPr>
              <w:pStyle w:val="style0"/>
              <w:numPr>
                <w:ilvl w:val="0"/>
                <w:numId w:val="0"/>
              </w:numPr>
              <w:jc w:val="left"/>
              <w:rPr>
                <w:sz w:val="21"/>
                <w:szCs w:val="21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无匹配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→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显示“暂无该风格搭配”</w:t>
            </w:r>
          </w:p>
        </w:tc>
      </w:tr>
      <w:tr w14:paraId="679F9FFD">
        <w:tblPrEx/>
        <w:trPr/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6FCD0B5">
            <w:pPr>
              <w:pStyle w:val="style0"/>
              <w:numPr>
                <w:ilvl w:val="0"/>
                <w:numId w:val="0"/>
              </w:numPr>
              <w:jc w:val="left"/>
              <w:rPr>
                <w:sz w:val="21"/>
                <w:szCs w:val="21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真实体验中心</w:t>
            </w: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59D45F2">
            <w:pPr>
              <w:pStyle w:val="style0"/>
              <w:numPr>
                <w:ilvl w:val="0"/>
                <w:numId w:val="0"/>
              </w:numPr>
              <w:jc w:val="left"/>
              <w:rPr>
                <w:sz w:val="21"/>
                <w:szCs w:val="21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避雷榜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3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70E47F3">
            <w:pPr>
              <w:pStyle w:val="style0"/>
              <w:numPr>
                <w:ilvl w:val="0"/>
                <w:numId w:val="0"/>
              </w:numPr>
              <w:jc w:val="left"/>
              <w:rPr>
                <w:sz w:val="21"/>
                <w:szCs w:val="21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吐槽列表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+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三维筛选器</w:t>
            </w:r>
          </w:p>
        </w:tc>
        <w:tc>
          <w:tcPr>
            <w:tcW w:w="2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01E7AAF">
            <w:pPr>
              <w:pStyle w:val="style0"/>
              <w:numPr>
                <w:ilvl w:val="0"/>
                <w:numId w:val="0"/>
              </w:numPr>
              <w:jc w:val="left"/>
              <w:rPr>
                <w:sz w:val="21"/>
                <w:szCs w:val="21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筛选/投票</w:t>
            </w:r>
          </w:p>
        </w:tc>
        <w:tc>
          <w:tcPr>
            <w:tcW w:w="2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8F317DC">
            <w:pPr>
              <w:pStyle w:val="style0"/>
              <w:numPr>
                <w:ilvl w:val="0"/>
                <w:numId w:val="0"/>
              </w:numPr>
              <w:jc w:val="left"/>
              <w:rPr>
                <w:sz w:val="21"/>
                <w:szCs w:val="21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无吐槽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→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显示“暂无吐槽数据”</w:t>
            </w:r>
          </w:p>
        </w:tc>
      </w:tr>
      <w:tr w14:paraId="B62B1848">
        <w:tblPrEx/>
        <w:trPr/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B699E99">
            <w:pPr>
              <w:pStyle w:val="style0"/>
              <w:numPr>
                <w:ilvl w:val="0"/>
                <w:numId w:val="0"/>
              </w:numPr>
              <w:jc w:val="left"/>
              <w:rPr>
                <w:sz w:val="21"/>
                <w:szCs w:val="21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真实体验中心</w:t>
            </w: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3791003">
            <w:pPr>
              <w:pStyle w:val="style0"/>
              <w:numPr>
                <w:ilvl w:val="0"/>
                <w:numId w:val="0"/>
              </w:numPr>
              <w:jc w:val="left"/>
              <w:rPr>
                <w:sz w:val="21"/>
                <w:szCs w:val="21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发表吐槽</w:t>
            </w:r>
          </w:p>
        </w:tc>
        <w:tc>
          <w:tcPr>
            <w:tcW w:w="3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B5F1E698">
            <w:pPr>
              <w:pStyle w:val="style0"/>
              <w:numPr>
                <w:ilvl w:val="0"/>
                <w:numId w:val="0"/>
              </w:numPr>
              <w:jc w:val="left"/>
              <w:rPr>
                <w:sz w:val="21"/>
                <w:szCs w:val="21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结构化表单</w:t>
            </w:r>
          </w:p>
        </w:tc>
        <w:tc>
          <w:tcPr>
            <w:tcW w:w="2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461843B">
            <w:pPr>
              <w:pStyle w:val="style0"/>
              <w:numPr>
                <w:ilvl w:val="0"/>
                <w:numId w:val="0"/>
              </w:numPr>
              <w:jc w:val="left"/>
              <w:rPr>
                <w:sz w:val="21"/>
                <w:szCs w:val="21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填写+提交</w:t>
            </w:r>
          </w:p>
        </w:tc>
        <w:tc>
          <w:tcPr>
            <w:tcW w:w="2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C631CBE">
            <w:pPr>
              <w:pStyle w:val="style0"/>
              <w:numPr>
                <w:ilvl w:val="0"/>
                <w:numId w:val="0"/>
              </w:numPr>
              <w:jc w:val="left"/>
              <w:rPr>
                <w:sz w:val="21"/>
                <w:szCs w:val="21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提交失败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→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显示错误提示</w:t>
            </w:r>
          </w:p>
        </w:tc>
      </w:tr>
      <w:tr w14:paraId="2CB0891D">
        <w:tblPrEx/>
        <w:trPr/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C95AD61">
            <w:pPr>
              <w:pStyle w:val="style0"/>
              <w:numPr>
                <w:ilvl w:val="0"/>
                <w:numId w:val="0"/>
              </w:numPr>
              <w:jc w:val="left"/>
              <w:rPr>
                <w:sz w:val="21"/>
                <w:szCs w:val="21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真实体验中心</w:t>
            </w: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91119">
            <w:pPr>
              <w:pStyle w:val="style0"/>
              <w:numPr>
                <w:ilvl w:val="0"/>
                <w:numId w:val="0"/>
              </w:numPr>
              <w:jc w:val="left"/>
              <w:rPr>
                <w:sz w:val="21"/>
                <w:szCs w:val="21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面料速查</w:t>
            </w:r>
          </w:p>
        </w:tc>
        <w:tc>
          <w:tcPr>
            <w:tcW w:w="3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76CFC41">
            <w:pPr>
              <w:pStyle w:val="style0"/>
              <w:numPr>
                <w:ilvl w:val="0"/>
                <w:numId w:val="0"/>
              </w:numPr>
              <w:jc w:val="left"/>
              <w:rPr>
                <w:sz w:val="21"/>
                <w:szCs w:val="21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12种面料数据</w:t>
            </w:r>
          </w:p>
        </w:tc>
        <w:tc>
          <w:tcPr>
            <w:tcW w:w="2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6575D02">
            <w:pPr>
              <w:pStyle w:val="style0"/>
              <w:numPr>
                <w:ilvl w:val="0"/>
                <w:numId w:val="0"/>
              </w:numPr>
              <w:jc w:val="left"/>
              <w:rPr>
                <w:sz w:val="21"/>
                <w:szCs w:val="21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搜索筛选</w:t>
            </w:r>
          </w:p>
        </w:tc>
        <w:tc>
          <w:tcPr>
            <w:tcW w:w="2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AD21A09">
            <w:pPr>
              <w:pStyle w:val="style0"/>
              <w:numPr>
                <w:ilvl w:val="0"/>
                <w:numId w:val="0"/>
              </w:numPr>
              <w:jc w:val="left"/>
              <w:rPr>
                <w:sz w:val="21"/>
                <w:szCs w:val="21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无匹配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→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显示“未找到该面料”</w:t>
            </w:r>
          </w:p>
        </w:tc>
      </w:tr>
      <w:tr w14:paraId="EEB409C6">
        <w:tblPrEx/>
        <w:trPr/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E4999">
            <w:pPr>
              <w:pStyle w:val="style0"/>
              <w:numPr>
                <w:ilvl w:val="0"/>
                <w:numId w:val="0"/>
              </w:numPr>
              <w:jc w:val="left"/>
              <w:rPr>
                <w:sz w:val="21"/>
                <w:szCs w:val="21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个人中心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889266B">
            <w:pPr>
              <w:pStyle w:val="style0"/>
              <w:numPr>
                <w:ilvl w:val="0"/>
                <w:numId w:val="0"/>
              </w:numPr>
              <w:jc w:val="left"/>
              <w:rPr>
                <w:sz w:val="21"/>
                <w:szCs w:val="21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编辑资料</w:t>
            </w:r>
          </w:p>
        </w:tc>
        <w:tc>
          <w:tcPr>
            <w:tcW w:w="3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BF1D78A4">
            <w:pPr>
              <w:pStyle w:val="style0"/>
              <w:numPr>
                <w:ilvl w:val="0"/>
                <w:numId w:val="0"/>
              </w:numPr>
              <w:jc w:val="left"/>
              <w:rPr>
                <w:sz w:val="21"/>
                <w:szCs w:val="21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完整编辑表单</w:t>
            </w:r>
          </w:p>
        </w:tc>
        <w:tc>
          <w:tcPr>
            <w:tcW w:w="2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4CBED49">
            <w:pPr>
              <w:pStyle w:val="style0"/>
              <w:numPr>
                <w:ilvl w:val="0"/>
                <w:numId w:val="0"/>
              </w:numPr>
              <w:jc w:val="left"/>
              <w:rPr>
                <w:sz w:val="21"/>
                <w:szCs w:val="21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修改+保存</w:t>
            </w:r>
          </w:p>
        </w:tc>
        <w:tc>
          <w:tcPr>
            <w:tcW w:w="2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5AE3E14">
            <w:pPr>
              <w:pStyle w:val="style0"/>
              <w:numPr>
                <w:ilvl w:val="0"/>
                <w:numId w:val="0"/>
              </w:numPr>
              <w:jc w:val="left"/>
              <w:rPr>
                <w:sz w:val="21"/>
                <w:szCs w:val="21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保存失败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→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显示错误提示</w:t>
            </w:r>
          </w:p>
        </w:tc>
      </w:tr>
      <w:tr w14:paraId="9C2AFCEA">
        <w:tblPrEx/>
        <w:trPr/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AFB91">
            <w:pPr>
              <w:pStyle w:val="style0"/>
              <w:numPr>
                <w:ilvl w:val="0"/>
                <w:numId w:val="0"/>
              </w:numPr>
              <w:jc w:val="left"/>
              <w:rPr>
                <w:sz w:val="21"/>
                <w:szCs w:val="21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个人中心</w:t>
            </w: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2F09A59">
            <w:pPr>
              <w:pStyle w:val="style0"/>
              <w:numPr>
                <w:ilvl w:val="0"/>
                <w:numId w:val="0"/>
              </w:numPr>
              <w:jc w:val="left"/>
              <w:rPr>
                <w:sz w:val="21"/>
                <w:szCs w:val="21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隐私设置</w:t>
            </w:r>
          </w:p>
        </w:tc>
        <w:tc>
          <w:tcPr>
            <w:tcW w:w="3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65D01">
            <w:pPr>
              <w:pStyle w:val="style0"/>
              <w:numPr>
                <w:ilvl w:val="0"/>
                <w:numId w:val="0"/>
              </w:numPr>
              <w:jc w:val="left"/>
              <w:rPr>
                <w:sz w:val="21"/>
                <w:szCs w:val="21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数据导出/导入/一键清除</w:t>
            </w:r>
          </w:p>
        </w:tc>
        <w:tc>
          <w:tcPr>
            <w:tcW w:w="2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11A7D">
            <w:pPr>
              <w:pStyle w:val="style0"/>
              <w:numPr>
                <w:ilvl w:val="0"/>
                <w:numId w:val="0"/>
              </w:numPr>
              <w:jc w:val="left"/>
              <w:rPr>
                <w:sz w:val="21"/>
                <w:szCs w:val="21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点击操作</w:t>
            </w:r>
          </w:p>
        </w:tc>
        <w:tc>
          <w:tcPr>
            <w:tcW w:w="2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5D3C232">
            <w:pPr>
              <w:pStyle w:val="style0"/>
              <w:numPr>
                <w:ilvl w:val="0"/>
                <w:numId w:val="0"/>
              </w:numPr>
              <w:jc w:val="left"/>
              <w:rPr>
                <w:sz w:val="21"/>
                <w:szCs w:val="21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清除需二次确认</w:t>
            </w:r>
          </w:p>
        </w:tc>
      </w:tr>
      <w:tr w14:paraId="CBAC60E9">
        <w:tblPrEx/>
        <w:trPr/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193AB">
            <w:pPr>
              <w:pStyle w:val="style0"/>
              <w:numPr>
                <w:ilvl w:val="0"/>
                <w:numId w:val="0"/>
              </w:numPr>
              <w:jc w:val="left"/>
              <w:rPr>
                <w:sz w:val="21"/>
                <w:szCs w:val="21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运营登录</w:t>
            </w: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8D3C48B">
            <w:pPr>
              <w:pStyle w:val="style0"/>
              <w:numPr>
                <w:ilvl w:val="0"/>
                <w:numId w:val="0"/>
              </w:numPr>
              <w:jc w:val="left"/>
              <w:rPr>
                <w:sz w:val="21"/>
                <w:szCs w:val="21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登录表单</w:t>
            </w:r>
          </w:p>
        </w:tc>
        <w:tc>
          <w:tcPr>
            <w:tcW w:w="3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0439B">
            <w:pPr>
              <w:pStyle w:val="style0"/>
              <w:numPr>
                <w:ilvl w:val="0"/>
                <w:numId w:val="0"/>
              </w:numPr>
              <w:jc w:val="left"/>
              <w:rPr>
                <w:sz w:val="21"/>
                <w:szCs w:val="21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账号/手机号/邮箱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+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密码</w:t>
            </w:r>
          </w:p>
        </w:tc>
        <w:tc>
          <w:tcPr>
            <w:tcW w:w="2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3F42B">
            <w:pPr>
              <w:pStyle w:val="style0"/>
              <w:numPr>
                <w:ilvl w:val="0"/>
                <w:numId w:val="0"/>
              </w:numPr>
              <w:jc w:val="left"/>
              <w:rPr>
                <w:sz w:val="21"/>
                <w:szCs w:val="21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输入+登录</w:t>
            </w:r>
          </w:p>
        </w:tc>
        <w:tc>
          <w:tcPr>
            <w:tcW w:w="2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95BB350">
            <w:pPr>
              <w:pStyle w:val="style0"/>
              <w:numPr>
                <w:ilvl w:val="0"/>
                <w:numId w:val="0"/>
              </w:numPr>
              <w:jc w:val="left"/>
              <w:rPr>
                <w:sz w:val="21"/>
                <w:szCs w:val="21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登录失败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→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显示“账号或密码错误”</w:t>
            </w:r>
          </w:p>
        </w:tc>
      </w:tr>
      <w:tr w14:paraId="7E3327EF">
        <w:tblPrEx/>
        <w:trPr/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CF60E">
            <w:pPr>
              <w:pStyle w:val="style0"/>
              <w:numPr>
                <w:ilvl w:val="0"/>
                <w:numId w:val="0"/>
              </w:numPr>
              <w:jc w:val="left"/>
              <w:rPr>
                <w:sz w:val="21"/>
                <w:szCs w:val="21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数据看板</w:t>
            </w: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E0117">
            <w:pPr>
              <w:pStyle w:val="style0"/>
              <w:numPr>
                <w:ilvl w:val="0"/>
                <w:numId w:val="0"/>
              </w:numPr>
              <w:jc w:val="left"/>
              <w:rPr>
                <w:sz w:val="21"/>
                <w:szCs w:val="21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KPI卡片</w:t>
            </w:r>
          </w:p>
        </w:tc>
        <w:tc>
          <w:tcPr>
            <w:tcW w:w="3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9CA9F">
            <w:pPr>
              <w:pStyle w:val="style0"/>
              <w:numPr>
                <w:ilvl w:val="0"/>
                <w:numId w:val="0"/>
              </w:numPr>
              <w:jc w:val="left"/>
              <w:rPr>
                <w:sz w:val="21"/>
                <w:szCs w:val="21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4个核心指标</w:t>
            </w:r>
          </w:p>
        </w:tc>
        <w:tc>
          <w:tcPr>
            <w:tcW w:w="2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4F4855D">
            <w:pPr>
              <w:pStyle w:val="style0"/>
              <w:numPr>
                <w:ilvl w:val="0"/>
                <w:numId w:val="0"/>
              </w:numPr>
              <w:jc w:val="left"/>
              <w:rPr>
                <w:sz w:val="21"/>
                <w:szCs w:val="21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点击可跳转对应模块</w:t>
            </w:r>
          </w:p>
        </w:tc>
        <w:tc>
          <w:tcPr>
            <w:tcW w:w="2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ED49F99">
            <w:pPr>
              <w:pStyle w:val="style0"/>
              <w:numPr>
                <w:ilvl w:val="0"/>
                <w:numId w:val="0"/>
              </w:numPr>
              <w:jc w:val="left"/>
              <w:rPr>
                <w:sz w:val="21"/>
                <w:szCs w:val="21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无数据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→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显示0</w:t>
            </w:r>
          </w:p>
        </w:tc>
      </w:tr>
      <w:tr w14:paraId="95AAC239">
        <w:tblPrEx/>
        <w:trPr/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EBEF105">
            <w:pPr>
              <w:pStyle w:val="style0"/>
              <w:numPr>
                <w:ilvl w:val="0"/>
                <w:numId w:val="0"/>
              </w:numPr>
              <w:jc w:val="left"/>
              <w:rPr>
                <w:sz w:val="21"/>
                <w:szCs w:val="21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数据看板</w:t>
            </w: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E5CCCCC">
            <w:pPr>
              <w:pStyle w:val="style0"/>
              <w:numPr>
                <w:ilvl w:val="0"/>
                <w:numId w:val="0"/>
              </w:numPr>
              <w:jc w:val="left"/>
              <w:rPr>
                <w:sz w:val="21"/>
                <w:szCs w:val="21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闭环工作台</w:t>
            </w:r>
          </w:p>
        </w:tc>
        <w:tc>
          <w:tcPr>
            <w:tcW w:w="3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558EB">
            <w:pPr>
              <w:pStyle w:val="style0"/>
              <w:numPr>
                <w:ilvl w:val="0"/>
                <w:numId w:val="0"/>
              </w:numPr>
              <w:jc w:val="left"/>
              <w:rPr>
                <w:sz w:val="21"/>
                <w:szCs w:val="21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C端行为数据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+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AI洞察</w:t>
            </w:r>
          </w:p>
        </w:tc>
        <w:tc>
          <w:tcPr>
            <w:tcW w:w="2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E9A5861">
            <w:pPr>
              <w:pStyle w:val="style0"/>
              <w:numPr>
                <w:ilvl w:val="0"/>
                <w:numId w:val="0"/>
              </w:numPr>
              <w:jc w:val="left"/>
              <w:rPr>
                <w:sz w:val="21"/>
                <w:szCs w:val="21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查看+发布</w:t>
            </w:r>
          </w:p>
        </w:tc>
        <w:tc>
          <w:tcPr>
            <w:tcW w:w="2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323E0">
            <w:pPr>
              <w:pStyle w:val="style0"/>
              <w:numPr>
                <w:ilvl w:val="0"/>
                <w:numId w:val="0"/>
              </w:numPr>
              <w:jc w:val="left"/>
              <w:rPr>
                <w:sz w:val="21"/>
                <w:szCs w:val="21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无数据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→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显示“暂无用户行为数据”</w:t>
            </w:r>
          </w:p>
        </w:tc>
      </w:tr>
      <w:tr w14:paraId="AA73915E">
        <w:tblPrEx/>
        <w:trPr/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48716">
            <w:pPr>
              <w:pStyle w:val="style0"/>
              <w:numPr>
                <w:ilvl w:val="0"/>
                <w:numId w:val="0"/>
              </w:numPr>
              <w:jc w:val="left"/>
              <w:rPr>
                <w:sz w:val="21"/>
                <w:szCs w:val="21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尺码表管理</w:t>
            </w: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1542F">
            <w:pPr>
              <w:pStyle w:val="style0"/>
              <w:numPr>
                <w:ilvl w:val="0"/>
                <w:numId w:val="0"/>
              </w:numPr>
              <w:jc w:val="left"/>
              <w:rPr>
                <w:sz w:val="21"/>
                <w:szCs w:val="21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上传区</w:t>
            </w:r>
          </w:p>
        </w:tc>
        <w:tc>
          <w:tcPr>
            <w:tcW w:w="3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22C16AA">
            <w:pPr>
              <w:pStyle w:val="style0"/>
              <w:numPr>
                <w:ilvl w:val="0"/>
                <w:numId w:val="0"/>
              </w:numPr>
              <w:jc w:val="left"/>
              <w:rPr>
                <w:sz w:val="21"/>
                <w:szCs w:val="21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手动输入/Excel导入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2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C7720EB">
            <w:pPr>
              <w:pStyle w:val="style0"/>
              <w:numPr>
                <w:ilvl w:val="0"/>
                <w:numId w:val="0"/>
              </w:numPr>
              <w:jc w:val="left"/>
              <w:rPr>
                <w:sz w:val="21"/>
                <w:szCs w:val="21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填写/上传+生成</w:t>
            </w:r>
          </w:p>
        </w:tc>
        <w:tc>
          <w:tcPr>
            <w:tcW w:w="2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22439">
            <w:pPr>
              <w:pStyle w:val="style0"/>
              <w:numPr>
                <w:ilvl w:val="0"/>
                <w:numId w:val="0"/>
              </w:numPr>
              <w:jc w:val="left"/>
              <w:rPr>
                <w:sz w:val="21"/>
                <w:szCs w:val="21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生成失败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→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返回预设模板</w:t>
            </w:r>
          </w:p>
        </w:tc>
      </w:tr>
      <w:tr w14:paraId="C395D2C9">
        <w:tblPrEx/>
        <w:trPr/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33">
            <w:pPr>
              <w:pStyle w:val="style0"/>
              <w:numPr>
                <w:ilvl w:val="0"/>
                <w:numId w:val="0"/>
              </w:numPr>
              <w:jc w:val="left"/>
              <w:rPr>
                <w:sz w:val="21"/>
                <w:szCs w:val="21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VOC周报</w:t>
            </w: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853FABB">
            <w:pPr>
              <w:pStyle w:val="style0"/>
              <w:numPr>
                <w:ilvl w:val="0"/>
                <w:numId w:val="0"/>
              </w:numPr>
              <w:jc w:val="left"/>
              <w:rPr>
                <w:sz w:val="21"/>
                <w:szCs w:val="21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报告区</w:t>
            </w:r>
          </w:p>
        </w:tc>
        <w:tc>
          <w:tcPr>
            <w:tcW w:w="3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7E345">
            <w:pPr>
              <w:pStyle w:val="style0"/>
              <w:numPr>
                <w:ilvl w:val="0"/>
                <w:numId w:val="0"/>
              </w:numPr>
              <w:jc w:val="left"/>
              <w:rPr>
                <w:sz w:val="21"/>
                <w:szCs w:val="21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关键词云+优先级+行动建议</w:t>
            </w:r>
          </w:p>
        </w:tc>
        <w:tc>
          <w:tcPr>
            <w:tcW w:w="2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180E5">
            <w:pPr>
              <w:pStyle w:val="style0"/>
              <w:numPr>
                <w:ilvl w:val="0"/>
                <w:numId w:val="0"/>
              </w:numPr>
              <w:jc w:val="left"/>
              <w:rPr>
                <w:sz w:val="21"/>
                <w:szCs w:val="21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生成+导出</w:t>
            </w:r>
          </w:p>
        </w:tc>
        <w:tc>
          <w:tcPr>
            <w:tcW w:w="2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31F50">
            <w:pPr>
              <w:pStyle w:val="style0"/>
              <w:numPr>
                <w:ilvl w:val="0"/>
                <w:numId w:val="0"/>
              </w:numPr>
              <w:jc w:val="left"/>
              <w:rPr>
                <w:sz w:val="21"/>
                <w:szCs w:val="21"/>
                <w:lang w:val="en-US"/>
              </w:rPr>
            </w:pP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数据&lt;3条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→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Calibri" w:cs="Arial" w:eastAsia="宋体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提示“数据较少”</w:t>
            </w:r>
          </w:p>
        </w:tc>
      </w:tr>
    </w:tbl>
    <w:p w14:paraId="B7117B6E">
      <w:pPr>
        <w:pStyle w:val="style0"/>
        <w:numPr>
          <w:ilvl w:val="0"/>
          <w:numId w:val="0"/>
        </w:numPr>
        <w:jc w:val="left"/>
        <w:rPr>
          <w:sz w:val="28"/>
          <w:szCs w:val="28"/>
          <w:lang w:val="en-US"/>
        </w:rPr>
      </w:pPr>
    </w:p>
    <w:p w14:paraId="570CB381">
      <w:pPr>
        <w:pStyle w:val="style179"/>
        <w:numPr>
          <w:ilvl w:val="0"/>
          <w:numId w:val="16"/>
        </w:numPr>
        <w:ind w:firstLineChars="0"/>
        <w:jc w:val="left"/>
        <w:rPr>
          <w:sz w:val="28"/>
          <w:szCs w:val="28"/>
        </w:rPr>
      </w:pPr>
      <w:r>
        <w:rPr>
          <w:sz w:val="28"/>
          <w:szCs w:val="28"/>
          <w:lang w:val="en-US"/>
        </w:rPr>
        <w:t>效果定义与需求范围</w:t>
      </w:r>
    </w:p>
    <w:p w14:paraId="C946E326">
      <w:pPr>
        <w:pStyle w:val="style0"/>
        <w:numPr>
          <w:ilvl w:val="0"/>
          <w:numId w:val="0"/>
        </w:numPr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4.1需求范围</w:t>
      </w:r>
    </w:p>
    <w:p w14:paraId="D5F4DA64">
      <w:pPr>
        <w:pStyle w:val="style0"/>
        <w:numPr>
          <w:ilvl w:val="0"/>
          <w:numId w:val="0"/>
        </w:numPr>
        <w:jc w:val="left"/>
        <w:rPr>
          <w:sz w:val="24"/>
          <w:szCs w:val="24"/>
        </w:rPr>
      </w:pPr>
    </w:p>
    <w:p w14:paraId="AE6C3E77">
      <w:pPr>
        <w:pStyle w:val="style0"/>
        <w:numPr>
          <w:ilvl w:val="0"/>
          <w:numId w:val="0"/>
        </w:numPr>
        <w:jc w:val="left"/>
        <w:rPr>
          <w:sz w:val="24"/>
          <w:szCs w:val="24"/>
        </w:rPr>
      </w:pPr>
      <w:r>
        <w:rPr>
          <w:sz w:val="24"/>
          <w:szCs w:val="24"/>
          <w:lang w:val="en-US"/>
        </w:rPr>
        <w:t>本期做（V1.0 MVP）</w:t>
      </w:r>
    </w:p>
    <w:p w14:paraId="ED28BBCD">
      <w:pPr>
        <w:pStyle w:val="style179"/>
        <w:numPr>
          <w:ilvl w:val="0"/>
          <w:numId w:val="18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C端：新用户导览建档（体型/身高体重/极速衣橱）</w:t>
      </w:r>
    </w:p>
    <w:p w14:paraId="27EC473E">
      <w:pPr>
        <w:pStyle w:val="style179"/>
        <w:numPr>
          <w:ilvl w:val="0"/>
          <w:numId w:val="18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C端：精准尺码推荐（衣长/裤长/裙长+五维矢量模特+面料适配）</w:t>
      </w:r>
    </w:p>
    <w:p w14:paraId="C1EB005F">
      <w:pPr>
        <w:pStyle w:val="style179"/>
        <w:numPr>
          <w:ilvl w:val="0"/>
          <w:numId w:val="18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C端：每日3套穿搭推荐（基于档案+天气，支持收藏/换一批）</w:t>
      </w:r>
    </w:p>
    <w:p w14:paraId="324A6BAC">
      <w:pPr>
        <w:pStyle w:val="style179"/>
        <w:numPr>
          <w:ilvl w:val="0"/>
          <w:numId w:val="18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C端：真实体验中心（发表吐槽结构化表单+防刷校验）</w:t>
      </w:r>
    </w:p>
    <w:p w14:paraId="4F14AF7A">
      <w:pPr>
        <w:pStyle w:val="style179"/>
        <w:numPr>
          <w:ilvl w:val="0"/>
          <w:numId w:val="18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C端：面料速查（12种常见面料）</w:t>
      </w:r>
    </w:p>
    <w:p w14:paraId="F46BE210">
      <w:pPr>
        <w:pStyle w:val="style179"/>
        <w:numPr>
          <w:ilvl w:val="0"/>
          <w:numId w:val="18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C端：个人数据本地存储（localStorage），提供清除/导出功能</w:t>
      </w:r>
    </w:p>
    <w:p w14:paraId="50D4BEE1">
      <w:pPr>
        <w:pStyle w:val="style179"/>
        <w:numPr>
          <w:ilvl w:val="0"/>
          <w:numId w:val="18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B端：运营登录（账号密码，bcrypt加密）</w:t>
      </w:r>
    </w:p>
    <w:p w14:paraId="9CB13ABE">
      <w:pPr>
        <w:pStyle w:val="style179"/>
        <w:numPr>
          <w:ilvl w:val="0"/>
          <w:numId w:val="18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B端：尺码表管理（手动输入/Excel导入）</w:t>
      </w:r>
    </w:p>
    <w:p w14:paraId="ACDD6B39">
      <w:pPr>
        <w:pStyle w:val="style179"/>
        <w:numPr>
          <w:ilvl w:val="0"/>
          <w:numId w:val="18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B端：卖点话术生成（4-5条，基于尺码表+商品信息）</w:t>
      </w:r>
    </w:p>
    <w:p w14:paraId="AD1B84EE">
      <w:pPr>
        <w:pStyle w:val="style179"/>
        <w:numPr>
          <w:ilvl w:val="0"/>
          <w:numId w:val="18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B端：穿搭内容生成（海报+小红书标题10条）</w:t>
      </w:r>
    </w:p>
    <w:p w14:paraId="27528911">
      <w:pPr>
        <w:pStyle w:val="style179"/>
        <w:numPr>
          <w:ilvl w:val="0"/>
          <w:numId w:val="18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B端：VOC周报生成（关键词云+优先级分级+行动建议）</w:t>
      </w:r>
    </w:p>
    <w:p w14:paraId="24369E04">
      <w:pPr>
        <w:pStyle w:val="style179"/>
        <w:numPr>
          <w:ilvl w:val="0"/>
          <w:numId w:val="18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B端：多租户数据隔离（operator_id）</w:t>
      </w:r>
    </w:p>
    <w:p w14:paraId="DE6325A9">
      <w:pPr>
        <w:pStyle w:val="style0"/>
        <w:numPr>
          <w:ilvl w:val="0"/>
          <w:numId w:val="0"/>
        </w:numPr>
        <w:jc w:val="left"/>
        <w:rPr>
          <w:sz w:val="24"/>
          <w:szCs w:val="24"/>
        </w:rPr>
      </w:pPr>
    </w:p>
    <w:p w14:paraId="1157B813">
      <w:pPr>
        <w:pStyle w:val="style0"/>
        <w:numPr>
          <w:ilvl w:val="0"/>
          <w:numId w:val="0"/>
        </w:numPr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4.2本期不做</w:t>
      </w:r>
    </w:p>
    <w:p w14:paraId="7C0EC31F">
      <w:pPr>
        <w:pStyle w:val="style0"/>
        <w:numPr>
          <w:ilvl w:val="0"/>
          <w:numId w:val="0"/>
        </w:numPr>
        <w:jc w:val="left"/>
        <w:rPr>
          <w:sz w:val="24"/>
          <w:szCs w:val="24"/>
        </w:rPr>
      </w:pPr>
    </w:p>
    <w:p w14:paraId="D02D0AC7">
      <w:pPr>
        <w:pStyle w:val="style179"/>
        <w:numPr>
          <w:ilvl w:val="0"/>
          <w:numId w:val="19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推荐具体品牌商品或购买链接（不做电商导购）</w:t>
      </w:r>
    </w:p>
    <w:p w14:paraId="52174C75">
      <w:pPr>
        <w:pStyle w:val="style179"/>
        <w:numPr>
          <w:ilvl w:val="0"/>
          <w:numId w:val="19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真人模特试穿效果（使用SVG矢量模特）</w:t>
      </w:r>
    </w:p>
    <w:p w14:paraId="C5B6DB08">
      <w:pPr>
        <w:pStyle w:val="style179"/>
        <w:numPr>
          <w:ilvl w:val="0"/>
          <w:numId w:val="19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跨设备数据同步（C端仅存本地）</w:t>
      </w:r>
    </w:p>
    <w:p w14:paraId="A1E6D419">
      <w:pPr>
        <w:pStyle w:val="style179"/>
        <w:numPr>
          <w:ilvl w:val="0"/>
          <w:numId w:val="19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社交功能（互关/评论/私信）</w:t>
      </w:r>
    </w:p>
    <w:p w14:paraId="8C843E2C">
      <w:pPr>
        <w:pStyle w:val="style179"/>
        <w:numPr>
          <w:ilvl w:val="0"/>
          <w:numId w:val="19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实时穿搭评分（用户上传照片AI评分）</w:t>
      </w:r>
    </w:p>
    <w:p w14:paraId="AEA844D5">
      <w:pPr>
        <w:pStyle w:val="style179"/>
        <w:numPr>
          <w:ilvl w:val="0"/>
          <w:numId w:val="19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语音交互 / 多语言支持（仅中文）</w:t>
      </w:r>
    </w:p>
    <w:p w14:paraId="C0CC52A4">
      <w:pPr>
        <w:pStyle w:val="style179"/>
        <w:numPr>
          <w:ilvl w:val="0"/>
          <w:numId w:val="19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视频内容生成 / 第三方平台一键发布</w:t>
      </w:r>
    </w:p>
    <w:p w14:paraId="9A396A62">
      <w:pPr>
        <w:pStyle w:val="style179"/>
        <w:numPr>
          <w:ilvl w:val="0"/>
          <w:numId w:val="19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微信小程序（排期v1.3）</w:t>
      </w:r>
    </w:p>
    <w:p w14:paraId="C8E3230F">
      <w:pPr>
        <w:pStyle w:val="style0"/>
        <w:numPr>
          <w:ilvl w:val="0"/>
          <w:numId w:val="0"/>
        </w:numPr>
        <w:jc w:val="left"/>
        <w:rPr>
          <w:sz w:val="24"/>
          <w:szCs w:val="24"/>
        </w:rPr>
      </w:pPr>
    </w:p>
    <w:p w14:paraId="E83946DA">
      <w:pPr>
        <w:pStyle w:val="style0"/>
        <w:numPr>
          <w:ilvl w:val="0"/>
          <w:numId w:val="0"/>
        </w:numPr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4.3依赖与约束</w:t>
      </w:r>
    </w:p>
    <w:p w14:paraId="ECB43BA8">
      <w:pPr>
        <w:pStyle w:val="style0"/>
        <w:numPr>
          <w:ilvl w:val="0"/>
          <w:numId w:val="0"/>
        </w:numPr>
        <w:jc w:val="left"/>
        <w:rPr>
          <w:sz w:val="24"/>
          <w:szCs w:val="24"/>
          <w:lang w:val="en-US"/>
        </w:rPr>
      </w:pPr>
    </w:p>
    <w:p w14:paraId="FB9D4F4D">
      <w:pPr>
        <w:pStyle w:val="style179"/>
        <w:numPr>
          <w:ilvl w:val="0"/>
          <w:numId w:val="20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技术依赖：通义千问API（qwen-plus）、浏览器localStorage、天气API（如用户授权定位）</w:t>
      </w:r>
    </w:p>
    <w:p w14:paraId="70272BB4">
      <w:pPr>
        <w:pStyle w:val="style179"/>
        <w:numPr>
          <w:ilvl w:val="0"/>
          <w:numId w:val="20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数据依赖：Polyvore开源数据集（94,432件单品+21,182套搭配）、12种面料内置数据、用户主动输入的档案数据</w:t>
      </w:r>
    </w:p>
    <w:p w14:paraId="E14D9D43">
      <w:pPr>
        <w:pStyle w:val="style179"/>
        <w:numPr>
          <w:ilvl w:val="0"/>
          <w:numId w:val="20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业务依赖：运营人员需手动维护尺码表、标注话术可用性、调整VOC分级</w:t>
      </w:r>
    </w:p>
    <w:p w14:paraId="60B98D2B">
      <w:pPr>
        <w:pStyle w:val="style0"/>
        <w:numPr>
          <w:ilvl w:val="0"/>
          <w:numId w:val="0"/>
        </w:numPr>
        <w:jc w:val="left"/>
        <w:rPr>
          <w:sz w:val="24"/>
          <w:szCs w:val="24"/>
          <w:lang w:val="en-US"/>
        </w:rPr>
      </w:pPr>
    </w:p>
    <w:p w14:paraId="EC08030F">
      <w:pPr>
        <w:pStyle w:val="style0"/>
        <w:numPr>
          <w:ilvl w:val="0"/>
          <w:numId w:val="0"/>
        </w:numPr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4.3.2合规/安全约束：</w:t>
      </w:r>
    </w:p>
    <w:p w14:paraId="057016E3">
      <w:pPr>
        <w:pStyle w:val="style179"/>
        <w:numPr>
          <w:ilvl w:val="0"/>
          <w:numId w:val="21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C端用户身高/体重/体型/衣橱等数据不上传服务器，仅存本地</w:t>
      </w:r>
    </w:p>
    <w:p w14:paraId="102F3D4B">
      <w:pPr>
        <w:pStyle w:val="style179"/>
        <w:numPr>
          <w:ilvl w:val="0"/>
          <w:numId w:val="21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不收集姓名/手机号/邮箱等身份信息</w:t>
      </w:r>
    </w:p>
    <w:p w14:paraId="99DB79A5">
      <w:pPr>
        <w:pStyle w:val="style179"/>
        <w:numPr>
          <w:ilvl w:val="0"/>
          <w:numId w:val="21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B端密码bcrypt哈希存储（10轮盐），明文不落地</w:t>
      </w:r>
    </w:p>
    <w:p w14:paraId="402966E6">
      <w:pPr>
        <w:pStyle w:val="style179"/>
        <w:numPr>
          <w:ilvl w:val="0"/>
          <w:numId w:val="21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不与任何第三方共享用户数据</w:t>
      </w:r>
    </w:p>
    <w:p w14:paraId="81FB8601">
      <w:pPr>
        <w:pStyle w:val="style179"/>
        <w:numPr>
          <w:ilvl w:val="0"/>
          <w:numId w:val="21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提供"一键清除所有数据"和"导出数据"功能</w:t>
      </w:r>
    </w:p>
    <w:p w14:paraId="159E17C0">
      <w:pPr>
        <w:pStyle w:val="style0"/>
        <w:numPr>
          <w:ilvl w:val="0"/>
          <w:numId w:val="0"/>
        </w:numPr>
        <w:jc w:val="left"/>
        <w:rPr>
          <w:sz w:val="24"/>
          <w:szCs w:val="24"/>
        </w:rPr>
      </w:pPr>
    </w:p>
    <w:p w14:paraId="9CFE72FD">
      <w:pPr>
        <w:pStyle w:val="style0"/>
        <w:numPr>
          <w:ilvl w:val="0"/>
          <w:numId w:val="0"/>
        </w:numPr>
        <w:jc w:val="left"/>
        <w:rPr>
          <w:rFonts w:ascii="宋体" w:cs="宋体" w:eastAsia="宋体" w:hAnsi="宋体"/>
          <w:sz w:val="21"/>
          <w:szCs w:val="21"/>
          <w:lang w:val="en-US"/>
        </w:rPr>
      </w:pPr>
      <w:r>
        <w:rPr>
          <w:rFonts w:ascii="宋体" w:cs="宋体" w:eastAsia="宋体" w:hAnsi="宋体"/>
          <w:sz w:val="21"/>
          <w:szCs w:val="21"/>
          <w:lang w:val="en-US"/>
        </w:rPr>
        <w:t>4.4目标指标 模型层指标：</w:t>
      </w:r>
    </w:p>
    <w:tbl>
      <w:tblPr>
        <w:tblStyle w:val="style154"/>
        <w:tblW w:w="90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1989"/>
        <w:gridCol w:w="4390"/>
        <w:gridCol w:w="987"/>
        <w:gridCol w:w="1656"/>
      </w:tblGrid>
      <w:tr w14:paraId="413C3AD5">
        <w:trPr/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546CF77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指标</w:t>
            </w:r>
          </w:p>
        </w:tc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791DC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定义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04124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 xml:space="preserve"> 当前值</w:t>
            </w:r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350CB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目标值</w:t>
            </w:r>
          </w:p>
        </w:tc>
      </w:tr>
      <w:tr w14:paraId="69214174">
        <w:tblPrEx/>
        <w:trPr/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274FD78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 xml:space="preserve">话术生成质量 </w:t>
            </w:r>
          </w:p>
        </w:tc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53094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生成的话术是否可直接使用（运营主观评分）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94419FD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待评测</w:t>
            </w:r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8C3D695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cs="宋体" w:eastAsia="宋体" w:hAnsi="宋体"/>
                <w:sz w:val="21"/>
                <w:szCs w:val="21"/>
                <w:lang w:val="en-US"/>
              </w:rPr>
              <w:t>≥80%可用率</w:t>
            </w:r>
          </w:p>
        </w:tc>
      </w:tr>
      <w:tr w14:paraId="CD44D5DC">
        <w:tblPrEx/>
        <w:trPr/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51035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标题生成质量</w:t>
            </w:r>
          </w:p>
        </w:tc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4842116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 xml:space="preserve">生成的标题是否吸引人（CTR预估） 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2BC13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 xml:space="preserve"> 待评测</w:t>
            </w:r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F4942D7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cs="宋体" w:eastAsia="宋体" w:hAnsi="宋体"/>
                <w:sz w:val="21"/>
                <w:szCs w:val="21"/>
                <w:lang w:val="en-US"/>
              </w:rPr>
              <w:t>≥15%预估CTR</w:t>
            </w:r>
          </w:p>
        </w:tc>
      </w:tr>
      <w:tr w14:paraId="F04927F6">
        <w:tblPrEx/>
        <w:trPr/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275C098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VOC优先级准确率</w:t>
            </w:r>
          </w:p>
        </w:tc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71618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 xml:space="preserve">AI分级与人工判定的一致性 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7C804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 xml:space="preserve"> 待评测 </w:t>
            </w:r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1886811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cs="宋体" w:eastAsia="宋体" w:hAnsi="宋体"/>
                <w:sz w:val="21"/>
                <w:szCs w:val="21"/>
                <w:lang w:val="en-US"/>
              </w:rPr>
              <w:t>≥85%</w:t>
            </w:r>
          </w:p>
        </w:tc>
      </w:tr>
    </w:tbl>
    <w:p w14:paraId="97EC00A8">
      <w:pPr>
        <w:pStyle w:val="style0"/>
        <w:numPr>
          <w:ilvl w:val="0"/>
          <w:numId w:val="0"/>
        </w:numPr>
        <w:jc w:val="left"/>
        <w:rPr>
          <w:rFonts w:ascii="宋体" w:cs="宋体" w:eastAsia="宋体" w:hAnsi="宋体"/>
          <w:sz w:val="21"/>
          <w:szCs w:val="21"/>
          <w:lang w:val="en-US"/>
        </w:rPr>
      </w:pPr>
    </w:p>
    <w:p w14:paraId="2B2BF33F">
      <w:pPr>
        <w:pStyle w:val="style0"/>
        <w:numPr>
          <w:ilvl w:val="0"/>
          <w:numId w:val="0"/>
        </w:numPr>
        <w:jc w:val="left"/>
        <w:rPr>
          <w:rFonts w:ascii="宋体" w:cs="宋体" w:eastAsia="宋体" w:hAnsi="宋体"/>
          <w:sz w:val="21"/>
          <w:szCs w:val="21"/>
          <w:lang w:val="en-US"/>
        </w:rPr>
      </w:pPr>
      <w:r>
        <w:rPr>
          <w:rFonts w:ascii="宋体" w:cs="宋体" w:eastAsia="宋体" w:hAnsi="宋体"/>
          <w:sz w:val="21"/>
          <w:szCs w:val="21"/>
          <w:lang w:val="en-US"/>
        </w:rPr>
        <w:t>4.5产品层指标：</w:t>
      </w:r>
    </w:p>
    <w:tbl>
      <w:tblPr>
        <w:tblStyle w:val="style154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2076"/>
        <w:gridCol w:w="2076"/>
        <w:gridCol w:w="2076"/>
        <w:gridCol w:w="2078"/>
      </w:tblGrid>
      <w:tr w14:paraId="29E85442">
        <w:trPr/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87FF3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指标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3BD1D13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定义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CCDE607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当前值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ECD17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目标值</w:t>
            </w:r>
          </w:p>
        </w:tc>
      </w:tr>
      <w:tr w14:paraId="3A5EA7BA">
        <w:tblPrEx/>
        <w:trPr/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CCEC86B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新手导览完成率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231BC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完成3步建档的用户占比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E0FFB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待测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6297CC3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ab/>
            </w: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≥70%</w:t>
            </w:r>
          </w:p>
        </w:tc>
      </w:tr>
      <w:tr w14:paraId="18BB59CF">
        <w:tblPrEx/>
        <w:trPr/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EEB8583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尺码查询转化率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7FC2D62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进入查尺码页面并生成推荐的占比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F9210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待测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53AD4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≥60%</w:t>
            </w:r>
          </w:p>
        </w:tc>
      </w:tr>
      <w:tr w14:paraId="C6130220">
        <w:tblPrEx/>
        <w:trPr/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F5A7589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灵感库收藏率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2C5AA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查看穿搭方案后收藏的占比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67D64EB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待测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45878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≥20%</w:t>
            </w:r>
          </w:p>
        </w:tc>
      </w:tr>
      <w:tr w14:paraId="C3DEF68F">
        <w:tblPrEx/>
        <w:trPr/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B7FDA053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吐槽发布成功率</w:t>
            </w: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ab/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AD803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提交吐槽后成功发布的占比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16404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待测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BA3A6FE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≥90%</w:t>
            </w:r>
          </w:p>
        </w:tc>
      </w:tr>
      <w:tr w14:paraId="A1E98E25">
        <w:tblPrEx/>
        <w:trPr/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1B82736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话术生成使用率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5F046CB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ab/>
            </w: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生成话术后点击复制的占比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0583803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待测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2D9A27B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≥50%</w:t>
            </w:r>
          </w:p>
        </w:tc>
      </w:tr>
      <w:tr w14:paraId="B23E3481">
        <w:tblPrEx/>
        <w:trPr/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99097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VOC周报生成率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D998BE0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运营主动生成周报的占比（周活运营）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5250B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待测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12F239C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≥60%</w:t>
            </w:r>
          </w:p>
        </w:tc>
      </w:tr>
    </w:tbl>
    <w:p w14:paraId="8BE84BBD">
      <w:pPr>
        <w:pStyle w:val="style0"/>
        <w:numPr>
          <w:ilvl w:val="0"/>
          <w:numId w:val="0"/>
        </w:numPr>
        <w:jc w:val="left"/>
        <w:rPr>
          <w:rFonts w:ascii="宋体" w:cs="宋体" w:eastAsia="宋体" w:hAnsi="宋体"/>
          <w:sz w:val="21"/>
          <w:szCs w:val="21"/>
          <w:lang w:val="en-US"/>
        </w:rPr>
      </w:pPr>
    </w:p>
    <w:p w14:paraId="82D9129D">
      <w:pPr>
        <w:pStyle w:val="style0"/>
        <w:numPr>
          <w:ilvl w:val="0"/>
          <w:numId w:val="0"/>
        </w:numPr>
        <w:jc w:val="left"/>
        <w:rPr>
          <w:rFonts w:ascii="宋体" w:cs="宋体" w:eastAsia="宋体" w:hAnsi="宋体"/>
          <w:sz w:val="21"/>
          <w:szCs w:val="21"/>
          <w:lang w:val="en-US"/>
        </w:rPr>
      </w:pPr>
      <w:r>
        <w:rPr>
          <w:rFonts w:ascii="宋体" w:cs="宋体" w:eastAsia="宋体" w:hAnsi="宋体"/>
          <w:sz w:val="21"/>
          <w:szCs w:val="21"/>
          <w:lang w:val="en-US"/>
        </w:rPr>
        <w:t>4.6业务层指标</w:t>
      </w:r>
      <w:r>
        <w:rPr>
          <w:rFonts w:ascii="宋体" w:cs="宋体" w:hAnsi="宋体"/>
          <w:sz w:val="21"/>
          <w:szCs w:val="21"/>
          <w:lang w:val="en-US"/>
        </w:rPr>
        <w:t>：</w:t>
      </w:r>
    </w:p>
    <w:tbl>
      <w:tblPr>
        <w:tblStyle w:val="style154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2076"/>
        <w:gridCol w:w="2076"/>
        <w:gridCol w:w="2076"/>
        <w:gridCol w:w="2078"/>
      </w:tblGrid>
      <w:tr w14:paraId="E59C27F7">
        <w:trPr/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3737D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指标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585CC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定义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5B232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当前值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A126D05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ab/>
            </w: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目标值</w:t>
            </w:r>
          </w:p>
        </w:tc>
      </w:tr>
      <w:tr w14:paraId="DDD4928F">
        <w:tblPrEx/>
        <w:trPr/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0EF1C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用户穿搭决策时间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BC814A34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从打开工具到决定穿什么的时间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8AB9C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15分钟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1319C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≤2分钟（-87%）</w:t>
            </w:r>
          </w:p>
        </w:tc>
      </w:tr>
      <w:tr w14:paraId="40A75064">
        <w:tblPrEx/>
        <w:trPr/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99697B6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运营内容制作时间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6FF9E3D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从打开编辑器到内容发布的时间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3076D52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2小时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77F288E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≤10分钟（-92%）</w:t>
            </w:r>
          </w:p>
        </w:tc>
      </w:tr>
      <w:tr w14:paraId="1AA39247">
        <w:tblPrEx/>
        <w:trPr/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1FA0A27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用户调研时间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72EB2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从开始到得出洞察结论的时间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81862C5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3天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15189F2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≤1分钟（-99%）</w:t>
            </w:r>
          </w:p>
        </w:tc>
      </w:tr>
      <w:tr w14:paraId="B8A0651C">
        <w:tblPrEx/>
        <w:trPr/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1648D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预期退货率降低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7C5AD0F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使用尺码推荐后对比行业平均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AA541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30-40%</w:t>
            </w: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ab/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49D9841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15-20%（-50%）</w:t>
            </w:r>
          </w:p>
        </w:tc>
      </w:tr>
    </w:tbl>
    <w:p w14:paraId="46DE471D">
      <w:pPr>
        <w:pStyle w:val="style0"/>
        <w:numPr>
          <w:ilvl w:val="0"/>
          <w:numId w:val="0"/>
        </w:numPr>
        <w:jc w:val="left"/>
        <w:rPr>
          <w:rFonts w:ascii="宋体" w:cs="宋体" w:eastAsia="宋体" w:hAnsi="宋体"/>
          <w:sz w:val="21"/>
          <w:szCs w:val="21"/>
          <w:lang w:val="en-US"/>
        </w:rPr>
      </w:pPr>
      <w:r>
        <w:rPr>
          <w:rFonts w:ascii="宋体" w:cs="宋体" w:eastAsia="宋体" w:hAnsi="宋体"/>
          <w:sz w:val="21"/>
          <w:szCs w:val="21"/>
          <w:lang w:val="en-US"/>
        </w:rPr>
        <w:t>因果假设：</w:t>
      </w:r>
    </w:p>
    <w:p w14:paraId="B6520FF8">
      <w:pPr>
        <w:pStyle w:val="style0"/>
        <w:numPr>
          <w:ilvl w:val="0"/>
          <w:numId w:val="0"/>
        </w:numPr>
        <w:jc w:val="left"/>
        <w:rPr>
          <w:rFonts w:ascii="宋体" w:cs="宋体" w:eastAsia="宋体" w:hAnsi="宋体"/>
          <w:sz w:val="21"/>
          <w:szCs w:val="21"/>
          <w:lang w:val="en-US"/>
        </w:rPr>
      </w:pPr>
      <w:r>
        <w:rPr>
          <w:rFonts w:ascii="宋体" w:cs="宋体" w:eastAsia="宋体" w:hAnsi="宋体"/>
          <w:sz w:val="21"/>
          <w:szCs w:val="21"/>
          <w:lang w:val="en-US"/>
        </w:rPr>
        <w:t>模型层质量越高（话术可读性、标题吸引力）→ 产品层转化越好（使用率、收藏率）→ 业务层效率越高（节省时间、降低退货）</w:t>
      </w:r>
    </w:p>
    <w:p w14:paraId="AE58250C">
      <w:pPr>
        <w:pStyle w:val="style0"/>
        <w:numPr>
          <w:ilvl w:val="0"/>
          <w:numId w:val="0"/>
        </w:numPr>
        <w:jc w:val="left"/>
        <w:rPr>
          <w:rFonts w:ascii="宋体" w:cs="宋体" w:eastAsia="宋体" w:hAnsi="宋体"/>
          <w:sz w:val="21"/>
          <w:szCs w:val="21"/>
          <w:lang w:val="en-US"/>
        </w:rPr>
      </w:pPr>
    </w:p>
    <w:p w14:paraId="827348DC">
      <w:pPr>
        <w:pStyle w:val="style0"/>
        <w:numPr>
          <w:ilvl w:val="0"/>
          <w:numId w:val="0"/>
        </w:numPr>
        <w:jc w:val="left"/>
        <w:rPr>
          <w:rFonts w:ascii="宋体" w:cs="宋体" w:eastAsia="宋体" w:hAnsi="宋体"/>
          <w:sz w:val="21"/>
          <w:szCs w:val="21"/>
          <w:lang w:val="en-US"/>
        </w:rPr>
      </w:pPr>
      <w:r>
        <w:rPr>
          <w:rFonts w:ascii="宋体" w:cs="宋体" w:eastAsia="宋体" w:hAnsi="宋体"/>
          <w:sz w:val="21"/>
          <w:szCs w:val="21"/>
          <w:lang w:val="en-US"/>
        </w:rPr>
        <w:t>4.8 评测集</w:t>
      </w:r>
    </w:p>
    <w:p w14:paraId="D0EE2594">
      <w:pPr>
        <w:pStyle w:val="style0"/>
        <w:numPr>
          <w:ilvl w:val="0"/>
          <w:numId w:val="0"/>
        </w:numPr>
        <w:jc w:val="left"/>
        <w:rPr>
          <w:rFonts w:ascii="宋体" w:cs="宋体" w:eastAsia="宋体" w:hAnsi="宋体"/>
          <w:sz w:val="21"/>
          <w:szCs w:val="21"/>
          <w:lang w:val="en-US"/>
        </w:rPr>
      </w:pPr>
      <w:r>
        <w:rPr>
          <w:rFonts w:ascii="宋体" w:cs="宋体" w:eastAsia="宋体" w:hAnsi="宋体"/>
          <w:sz w:val="21"/>
          <w:szCs w:val="21"/>
          <w:lang w:val="en-US"/>
        </w:rPr>
        <w:t>话术生成评测集：</w:t>
      </w:r>
    </w:p>
    <w:tbl>
      <w:tblPr>
        <w:tblStyle w:val="style154"/>
        <w:tblW w:w="95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2163"/>
        <w:gridCol w:w="7386"/>
      </w:tblGrid>
      <w:tr w14:paraId="4AAD912B">
        <w:trPr/>
        <w:tc>
          <w:tcPr>
            <w:tcW w:w="2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D467822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维度</w:t>
            </w:r>
          </w:p>
        </w:tc>
        <w:tc>
          <w:tcPr>
            <w:tcW w:w="7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CD9EE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说明</w:t>
            </w:r>
          </w:p>
        </w:tc>
      </w:tr>
      <w:tr w14:paraId="0C92B013">
        <w:tblPrEx/>
        <w:trPr/>
        <w:tc>
          <w:tcPr>
            <w:tcW w:w="2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B26BB61F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来源</w:t>
            </w:r>
          </w:p>
        </w:tc>
        <w:tc>
          <w:tcPr>
            <w:tcW w:w="7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ADA7D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手动构建10组尺码表+商品信息测试集（覆盖上衣/裤子/裙子/外套4个品类）</w:t>
            </w:r>
          </w:p>
        </w:tc>
      </w:tr>
      <w:tr w14:paraId="6B3C41E4">
        <w:tblPrEx/>
        <w:trPr/>
        <w:tc>
          <w:tcPr>
            <w:tcW w:w="2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09E8184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规模</w:t>
            </w:r>
          </w:p>
        </w:tc>
        <w:tc>
          <w:tcPr>
            <w:tcW w:w="7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26BA2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10组 × 4-5种体型 = 40-50条预期话术</w:t>
            </w:r>
          </w:p>
        </w:tc>
      </w:tr>
      <w:tr w14:paraId="58CD0AA3">
        <w:tblPrEx/>
        <w:trPr/>
        <w:tc>
          <w:tcPr>
            <w:tcW w:w="2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9B4A29D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标注标准</w:t>
            </w:r>
          </w:p>
        </w:tc>
        <w:tc>
          <w:tcPr>
            <w:tcW w:w="7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735A2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人工标注"可直接使用/需修改/不可用"，计算可用率</w:t>
            </w:r>
          </w:p>
        </w:tc>
      </w:tr>
      <w:tr w14:paraId="6F5AE578">
        <w:tblPrEx/>
        <w:trPr/>
        <w:tc>
          <w:tcPr>
            <w:tcW w:w="2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29C7F99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更新机制</w:t>
            </w:r>
          </w:p>
        </w:tc>
        <w:tc>
          <w:tcPr>
            <w:tcW w:w="7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EA528BB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每月从线上收集bad case，补充至评测集</w:t>
            </w:r>
          </w:p>
        </w:tc>
      </w:tr>
    </w:tbl>
    <w:p w14:paraId="EA25B10C">
      <w:pPr>
        <w:pStyle w:val="style0"/>
        <w:numPr>
          <w:ilvl w:val="0"/>
          <w:numId w:val="0"/>
        </w:numPr>
        <w:jc w:val="left"/>
        <w:rPr>
          <w:rFonts w:ascii="宋体" w:cs="宋体" w:eastAsia="宋体" w:hAnsi="宋体"/>
          <w:sz w:val="21"/>
          <w:szCs w:val="21"/>
          <w:lang w:val="en-US"/>
        </w:rPr>
      </w:pPr>
    </w:p>
    <w:p w14:paraId="2AE297A2">
      <w:pPr>
        <w:pStyle w:val="style0"/>
        <w:numPr>
          <w:ilvl w:val="0"/>
          <w:numId w:val="0"/>
        </w:numPr>
        <w:jc w:val="left"/>
        <w:rPr>
          <w:rFonts w:ascii="宋体" w:cs="宋体" w:hAnsi="宋体"/>
          <w:sz w:val="21"/>
          <w:szCs w:val="21"/>
          <w:lang w:val="en-US"/>
        </w:rPr>
      </w:pPr>
      <w:r>
        <w:rPr>
          <w:rFonts w:ascii="宋体" w:cs="宋体" w:eastAsia="宋体" w:hAnsi="宋体"/>
          <w:sz w:val="21"/>
          <w:szCs w:val="21"/>
          <w:lang w:val="en-US"/>
        </w:rPr>
        <w:t>4.8.1voc分级评测集</w:t>
      </w:r>
      <w:r>
        <w:rPr>
          <w:rFonts w:ascii="宋体" w:cs="宋体" w:hAnsi="宋体"/>
          <w:sz w:val="21"/>
          <w:szCs w:val="21"/>
          <w:lang w:val="en-US"/>
        </w:rPr>
        <w:t>：</w:t>
      </w:r>
    </w:p>
    <w:tbl>
      <w:tblPr>
        <w:tblStyle w:val="style154"/>
        <w:tblW w:w="95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2997"/>
        <w:gridCol w:w="6520"/>
      </w:tblGrid>
      <w:tr w14:paraId="80B7332D">
        <w:trPr/>
        <w:tc>
          <w:tcPr>
            <w:tcW w:w="2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B706035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维度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9D8F95F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说明</w:t>
            </w:r>
          </w:p>
        </w:tc>
      </w:tr>
      <w:tr w14:paraId="B7C9A407">
        <w:tblPrEx/>
        <w:trPr/>
        <w:tc>
          <w:tcPr>
            <w:tcW w:w="2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24AC0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来源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9A0C016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从线上吐槽数据中随机抽取100条</w:t>
            </w:r>
          </w:p>
        </w:tc>
      </w:tr>
      <w:tr w14:paraId="D9B31376">
        <w:tblPrEx/>
        <w:trPr/>
        <w:tc>
          <w:tcPr>
            <w:tcW w:w="2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A164812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规模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80B0783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100条吐槽（覆盖5种体型×4个品类）</w:t>
            </w:r>
          </w:p>
        </w:tc>
      </w:tr>
      <w:tr w14:paraId="8E3F0C4B">
        <w:tblPrEx/>
        <w:trPr/>
        <w:tc>
          <w:tcPr>
            <w:tcW w:w="2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3831D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 xml:space="preserve">  标注标准</w:t>
            </w: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ab/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54156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人工标注高/中/低三级，与AI分级对比计算准确率</w:t>
            </w:r>
          </w:p>
        </w:tc>
      </w:tr>
      <w:tr w14:paraId="2ADC3B94">
        <w:tblPrEx/>
        <w:trPr/>
        <w:tc>
          <w:tcPr>
            <w:tcW w:w="2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3856B90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更新机制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3B0D1A5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ab/>
            </w: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每季度更新一次</w:t>
            </w:r>
          </w:p>
        </w:tc>
      </w:tr>
    </w:tbl>
    <w:p w14:paraId="4D5A6009">
      <w:pPr>
        <w:pStyle w:val="style0"/>
        <w:numPr>
          <w:ilvl w:val="0"/>
          <w:numId w:val="0"/>
        </w:numPr>
        <w:jc w:val="left"/>
        <w:rPr>
          <w:rFonts w:ascii="宋体" w:cs="宋体" w:eastAsia="宋体" w:hAnsi="宋体"/>
          <w:sz w:val="21"/>
          <w:szCs w:val="21"/>
          <w:lang w:val="en-US"/>
        </w:rPr>
      </w:pPr>
    </w:p>
    <w:p w14:paraId="1AE2EAEF">
      <w:pPr>
        <w:pStyle w:val="style0"/>
        <w:numPr>
          <w:ilvl w:val="0"/>
          <w:numId w:val="0"/>
        </w:numPr>
        <w:jc w:val="left"/>
        <w:rPr>
          <w:rFonts w:ascii="宋体" w:cs="宋体" w:eastAsia="宋体" w:hAnsi="宋体"/>
          <w:sz w:val="21"/>
          <w:szCs w:val="21"/>
          <w:lang w:val="en-US"/>
        </w:rPr>
      </w:pPr>
      <w:r>
        <w:rPr>
          <w:rFonts w:ascii="宋体" w:cs="宋体" w:eastAsia="宋体" w:hAnsi="宋体"/>
          <w:sz w:val="21"/>
          <w:szCs w:val="21"/>
          <w:lang w:val="en-US"/>
        </w:rPr>
        <w:t>4.8.2及格线</w:t>
      </w:r>
    </w:p>
    <w:tbl>
      <w:tblPr>
        <w:tblStyle w:val="style154"/>
        <w:tblW w:w="95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2768"/>
        <w:gridCol w:w="2768"/>
        <w:gridCol w:w="4037"/>
      </w:tblGrid>
      <w:tr w14:paraId="39E79713">
        <w:trPr/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E97B3A4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指标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1DA5F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上线红线（MVP必须达到）</w:t>
            </w:r>
          </w:p>
        </w:tc>
        <w:tc>
          <w:tcPr>
            <w:tcW w:w="4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BBEC0526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长期目标（上线后3个月）</w:t>
            </w:r>
          </w:p>
        </w:tc>
      </w:tr>
      <w:tr w14:paraId="DCD40660">
        <w:tblPrEx/>
        <w:trPr/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A9A30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话术可用率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FA09D47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cs="宋体" w:eastAsia="宋体" w:hAnsi="宋体"/>
                <w:sz w:val="21"/>
                <w:szCs w:val="21"/>
                <w:lang w:val="en-US"/>
              </w:rPr>
              <w:t>≥60%</w:t>
            </w:r>
          </w:p>
        </w:tc>
        <w:tc>
          <w:tcPr>
            <w:tcW w:w="4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84EB6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cs="宋体" w:eastAsia="宋体" w:hAnsi="宋体"/>
                <w:sz w:val="21"/>
                <w:szCs w:val="21"/>
                <w:lang w:val="en-US"/>
              </w:rPr>
              <w:t>≥85%</w:t>
            </w:r>
          </w:p>
        </w:tc>
      </w:tr>
      <w:tr w14:paraId="0BEC64A9">
        <w:tblPrEx/>
        <w:trPr/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4A45F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标题CTR预估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3A2ECE7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cs="宋体" w:eastAsia="宋体" w:hAnsi="宋体"/>
                <w:sz w:val="21"/>
                <w:szCs w:val="21"/>
                <w:lang w:val="en-US"/>
              </w:rPr>
              <w:t>≥10%</w:t>
            </w:r>
          </w:p>
        </w:tc>
        <w:tc>
          <w:tcPr>
            <w:tcW w:w="4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5019177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cs="宋体" w:eastAsia="宋体" w:hAnsi="宋体"/>
                <w:sz w:val="21"/>
                <w:szCs w:val="21"/>
                <w:lang w:val="en-US"/>
              </w:rPr>
              <w:t>≥20%</w:t>
            </w:r>
          </w:p>
        </w:tc>
      </w:tr>
      <w:tr w14:paraId="CC7D6A21">
        <w:tblPrEx/>
        <w:trPr/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69A29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VOC分级准确率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14FEB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cs="宋体" w:eastAsia="宋体" w:hAnsi="宋体"/>
                <w:sz w:val="21"/>
                <w:szCs w:val="21"/>
                <w:lang w:val="en-US"/>
              </w:rPr>
              <w:t>≥70%</w:t>
            </w:r>
          </w:p>
        </w:tc>
        <w:tc>
          <w:tcPr>
            <w:tcW w:w="4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1A2FB04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≥90%</w:t>
            </w:r>
          </w:p>
        </w:tc>
      </w:tr>
      <w:tr w14:paraId="58ADE168">
        <w:tblPrEx/>
        <w:trPr/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BAC9A2EC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新手导览完成率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8AE5806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cs="宋体" w:eastAsia="宋体" w:hAnsi="宋体"/>
                <w:sz w:val="21"/>
                <w:szCs w:val="21"/>
                <w:lang w:val="en-US"/>
              </w:rPr>
              <w:t>≥50%</w:t>
            </w:r>
          </w:p>
        </w:tc>
        <w:tc>
          <w:tcPr>
            <w:tcW w:w="4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6C1EB82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cs="宋体" w:eastAsia="宋体" w:hAnsi="宋体"/>
                <w:sz w:val="21"/>
                <w:szCs w:val="21"/>
                <w:lang w:val="en-US"/>
              </w:rPr>
              <w:t>≥80%</w:t>
            </w:r>
          </w:p>
        </w:tc>
      </w:tr>
      <w:tr w14:paraId="26862F7C">
        <w:tblPrEx/>
        <w:trPr/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9CF59FB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API响应时间</w:t>
            </w:r>
          </w:p>
        </w:tc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BE1A493A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cs="宋体" w:eastAsia="宋体" w:hAnsi="宋体"/>
                <w:sz w:val="21"/>
                <w:szCs w:val="21"/>
                <w:lang w:val="en-US"/>
              </w:rPr>
              <w:t>≤200ms</w:t>
            </w:r>
          </w:p>
        </w:tc>
        <w:tc>
          <w:tcPr>
            <w:tcW w:w="4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40106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 xml:space="preserve">   ≤100ms</w:t>
            </w:r>
          </w:p>
        </w:tc>
      </w:tr>
    </w:tbl>
    <w:p w14:paraId="3DC79430">
      <w:pPr>
        <w:pStyle w:val="style0"/>
        <w:numPr>
          <w:ilvl w:val="0"/>
          <w:numId w:val="0"/>
        </w:numPr>
        <w:jc w:val="left"/>
        <w:rPr>
          <w:rFonts w:ascii="宋体" w:cs="宋体" w:eastAsia="宋体" w:hAnsi="宋体"/>
          <w:sz w:val="21"/>
          <w:szCs w:val="21"/>
        </w:rPr>
      </w:pPr>
    </w:p>
    <w:p w14:paraId="BACEB1B1">
      <w:pPr>
        <w:pStyle w:val="style0"/>
        <w:numPr>
          <w:ilvl w:val="0"/>
          <w:numId w:val="0"/>
        </w:numPr>
        <w:jc w:val="left"/>
        <w:rPr>
          <w:rFonts w:ascii="宋体" w:cs="宋体" w:eastAsia="宋体" w:hAnsi="宋体"/>
          <w:sz w:val="28"/>
          <w:szCs w:val="28"/>
        </w:rPr>
      </w:pPr>
      <w:r>
        <w:rPr>
          <w:rFonts w:ascii="宋体" w:cs="宋体" w:eastAsia="宋体" w:hAnsi="宋体"/>
          <w:sz w:val="28"/>
          <w:szCs w:val="28"/>
          <w:lang w:val="en-US"/>
        </w:rPr>
        <w:t>五、能力边界与不承担清单</w:t>
      </w:r>
    </w:p>
    <w:p w14:paraId="F7FF530F">
      <w:pPr>
        <w:pStyle w:val="style0"/>
        <w:numPr>
          <w:ilvl w:val="0"/>
          <w:numId w:val="0"/>
        </w:numPr>
        <w:jc w:val="left"/>
        <w:rPr>
          <w:rFonts w:ascii="宋体" w:cs="宋体" w:eastAsia="宋体" w:hAnsi="宋体"/>
          <w:sz w:val="21"/>
          <w:szCs w:val="21"/>
          <w:lang w:val="en-US"/>
        </w:rPr>
      </w:pPr>
      <w:r>
        <w:rPr>
          <w:rFonts w:ascii="宋体" w:cs="宋体" w:eastAsia="宋体" w:hAnsi="宋体"/>
          <w:sz w:val="21"/>
          <w:szCs w:val="21"/>
          <w:lang w:val="en-US"/>
        </w:rPr>
        <w:t>5.1明确支持的场景</w:t>
      </w:r>
    </w:p>
    <w:tbl>
      <w:tblPr>
        <w:tblStyle w:val="style154"/>
        <w:tblW w:w="95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2800"/>
        <w:gridCol w:w="6765"/>
      </w:tblGrid>
      <w:tr w14:paraId="36788AD3">
        <w:trPr/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2D3EB00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场景</w:t>
            </w:r>
          </w:p>
        </w:tc>
        <w:tc>
          <w:tcPr>
            <w:tcW w:w="6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E53AC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说明</w:t>
            </w:r>
          </w:p>
        </w:tc>
      </w:tr>
      <w:tr w14:paraId="FA0CDF59">
        <w:tblPrEx/>
        <w:trPr/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606A7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尺码推荐（衣长/裤长/裙长）</w:t>
            </w:r>
          </w:p>
        </w:tc>
        <w:tc>
          <w:tcPr>
            <w:tcW w:w="6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444ED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基于身高+体重+体型+偏好+面料，生成具体长度数值</w:t>
            </w:r>
          </w:p>
        </w:tc>
      </w:tr>
      <w:tr w14:paraId="E8E1D51A">
        <w:tblPrEx/>
        <w:trPr/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A5D25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每日穿搭推荐（3套）</w:t>
            </w:r>
          </w:p>
        </w:tc>
        <w:tc>
          <w:tcPr>
            <w:tcW w:w="6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B4C67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基于用户档案+衣橱+天气，生成个性化穿搭方案</w:t>
            </w:r>
          </w:p>
        </w:tc>
      </w:tr>
      <w:tr w14:paraId="3D72D7A8">
        <w:tblPrEx/>
        <w:trPr/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F520E8C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卖点话术生成（4-5条）</w:t>
            </w:r>
          </w:p>
        </w:tc>
        <w:tc>
          <w:tcPr>
            <w:tcW w:w="6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88C83DC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基于尺码表+商品信息+目标体型，生成针对性话术</w:t>
            </w:r>
          </w:p>
        </w:tc>
      </w:tr>
      <w:tr w14:paraId="5A2E8C4F">
        <w:tblPrEx/>
        <w:trPr/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A1CB0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小红书标题生成（10条）</w:t>
            </w:r>
          </w:p>
        </w:tc>
        <w:tc>
          <w:tcPr>
            <w:tcW w:w="6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7CBFB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基于白底图+风格方向，生成标题+热门标签</w:t>
            </w:r>
          </w:p>
        </w:tc>
      </w:tr>
      <w:tr w14:paraId="1C87D5C7">
        <w:tblPrEx/>
        <w:trPr/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C65E2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VOC周报生成</w:t>
            </w:r>
          </w:p>
        </w:tc>
        <w:tc>
          <w:tcPr>
            <w:tcW w:w="6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DA930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基于吐槽数据，生成关键词云+优先级分级+行动建议</w:t>
            </w:r>
          </w:p>
        </w:tc>
      </w:tr>
      <w:tr w14:paraId="9A203478">
        <w:tblPrEx/>
        <w:trPr/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EC858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吐槽发布与防刷</w:t>
            </w:r>
          </w:p>
        </w:tc>
        <w:tc>
          <w:tcPr>
            <w:tcW w:w="6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4D0CE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结构化表单+三层过滤（门槛/AI语义/社区共治）</w:t>
            </w:r>
          </w:p>
        </w:tc>
      </w:tr>
      <w:tr w14:paraId="7E000D77">
        <w:tblPrEx/>
        <w:trPr/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AA084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面料速查</w:t>
            </w:r>
          </w:p>
        </w:tc>
        <w:tc>
          <w:tcPr>
            <w:tcW w:w="6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6F4BB75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12种常见面料的成分/优点/缺点/适合季节/推荐单品</w:t>
            </w:r>
          </w:p>
        </w:tc>
      </w:tr>
      <w:tr w14:paraId="B9D09F04">
        <w:tblPrEx/>
        <w:trPr/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98EA995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用户数据本地存储</w:t>
            </w:r>
          </w:p>
        </w:tc>
        <w:tc>
          <w:tcPr>
            <w:tcW w:w="6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0E6E1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C端数据仅存localStorage，不上传服务器</w:t>
            </w:r>
          </w:p>
        </w:tc>
      </w:tr>
      <w:tr w14:paraId="573AB2C8">
        <w:tblPrEx/>
        <w:trPr/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FB8C4DE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B端多租户隔离</w:t>
            </w:r>
          </w:p>
        </w:tc>
        <w:tc>
          <w:tcPr>
            <w:tcW w:w="6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B3071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ab/>
            </w: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通过operator_id实现数据隔离</w:t>
            </w:r>
          </w:p>
        </w:tc>
      </w:tr>
    </w:tbl>
    <w:p w14:paraId="B76D93B0">
      <w:pPr>
        <w:pStyle w:val="style0"/>
        <w:numPr>
          <w:ilvl w:val="0"/>
          <w:numId w:val="0"/>
        </w:numPr>
        <w:jc w:val="left"/>
        <w:rPr>
          <w:rFonts w:ascii="宋体" w:cs="宋体" w:eastAsia="宋体" w:hAnsi="宋体"/>
          <w:sz w:val="21"/>
          <w:szCs w:val="21"/>
        </w:rPr>
      </w:pPr>
    </w:p>
    <w:p w14:paraId="165EA24C">
      <w:pPr>
        <w:pStyle w:val="style0"/>
        <w:numPr>
          <w:ilvl w:val="0"/>
          <w:numId w:val="0"/>
        </w:numPr>
        <w:jc w:val="left"/>
        <w:rPr>
          <w:rFonts w:ascii="宋体" w:cs="宋体" w:eastAsia="宋体" w:hAnsi="宋体"/>
          <w:sz w:val="21"/>
          <w:szCs w:val="21"/>
          <w:lang w:val="en-US"/>
        </w:rPr>
      </w:pPr>
    </w:p>
    <w:p w14:paraId="A55CC21C">
      <w:pPr>
        <w:pStyle w:val="style0"/>
        <w:numPr>
          <w:ilvl w:val="0"/>
          <w:numId w:val="0"/>
        </w:numPr>
        <w:jc w:val="left"/>
        <w:rPr>
          <w:rFonts w:ascii="宋体" w:cs="宋体" w:eastAsia="宋体" w:hAnsi="宋体"/>
          <w:sz w:val="21"/>
          <w:szCs w:val="21"/>
          <w:lang w:val="en-US"/>
        </w:rPr>
      </w:pPr>
      <w:r>
        <w:rPr>
          <w:rFonts w:ascii="宋体" w:cs="宋体" w:eastAsia="宋体" w:hAnsi="宋体"/>
          <w:sz w:val="21"/>
          <w:szCs w:val="21"/>
          <w:lang w:val="en-US"/>
        </w:rPr>
        <w:t>5.2明确不支持的场景</w:t>
      </w:r>
    </w:p>
    <w:tbl>
      <w:tblPr>
        <w:tblStyle w:val="style154"/>
        <w:tblW w:w="95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2819"/>
        <w:gridCol w:w="6754"/>
      </w:tblGrid>
      <w:tr w14:paraId="9356E11C">
        <w:trPr/>
        <w:tc>
          <w:tcPr>
            <w:tcW w:w="2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A571155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场景</w:t>
            </w:r>
          </w:p>
        </w:tc>
        <w:tc>
          <w:tcPr>
            <w:tcW w:w="6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59F68E1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说明</w:t>
            </w:r>
          </w:p>
        </w:tc>
      </w:tr>
      <w:tr w14:paraId="4CDA737E">
        <w:tblPrEx/>
        <w:trPr/>
        <w:tc>
          <w:tcPr>
            <w:tcW w:w="2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17525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推荐具体品牌商品</w:t>
            </w:r>
          </w:p>
        </w:tc>
        <w:tc>
          <w:tcPr>
            <w:tcW w:w="6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060AE41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不做电商导购，不推荐具体品牌或购买链接</w:t>
            </w:r>
          </w:p>
        </w:tc>
      </w:tr>
      <w:tr w14:paraId="4F7E8346">
        <w:tblPrEx/>
        <w:trPr/>
        <w:tc>
          <w:tcPr>
            <w:tcW w:w="2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CFCD4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真人模特试穿效果</w:t>
            </w:r>
          </w:p>
        </w:tc>
        <w:tc>
          <w:tcPr>
            <w:tcW w:w="6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EC48D5F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使用SVG矢量模特，不生成真人试穿图片</w:t>
            </w:r>
          </w:p>
        </w:tc>
      </w:tr>
      <w:tr w14:paraId="2F129F43">
        <w:tblPrEx/>
        <w:trPr/>
        <w:tc>
          <w:tcPr>
            <w:tcW w:w="2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E2C91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跨设备数据同步</w:t>
            </w:r>
          </w:p>
        </w:tc>
        <w:tc>
          <w:tcPr>
            <w:tcW w:w="6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CDC59B3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C端数据仅存本地，不支持多设备同步（MVP阶段）</w:t>
            </w:r>
          </w:p>
        </w:tc>
      </w:tr>
      <w:tr w14:paraId="93337AD5">
        <w:tblPrEx/>
        <w:trPr/>
        <w:tc>
          <w:tcPr>
            <w:tcW w:w="2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07AA0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社交功能</w:t>
            </w:r>
          </w:p>
        </w:tc>
        <w:tc>
          <w:tcPr>
            <w:tcW w:w="6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54264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不支持用户之间互相关注、评论、私信等社交功能</w:t>
            </w:r>
          </w:p>
        </w:tc>
      </w:tr>
      <w:tr w14:paraId="3775FCC5">
        <w:tblPrEx/>
        <w:trPr/>
        <w:tc>
          <w:tcPr>
            <w:tcW w:w="2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6C8445B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实时穿搭评分</w:t>
            </w:r>
          </w:p>
        </w:tc>
        <w:tc>
          <w:tcPr>
            <w:tcW w:w="6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7F088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不支持用户上传照片让AI评分配搭</w:t>
            </w:r>
          </w:p>
        </w:tc>
      </w:tr>
      <w:tr w14:paraId="3F02939C">
        <w:tblPrEx/>
        <w:trPr/>
        <w:tc>
          <w:tcPr>
            <w:tcW w:w="2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D6FDB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语音交互</w:t>
            </w:r>
          </w:p>
        </w:tc>
        <w:tc>
          <w:tcPr>
            <w:tcW w:w="6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E8D93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仅支持文本输入和点击交互</w:t>
            </w:r>
          </w:p>
        </w:tc>
      </w:tr>
      <w:tr w14:paraId="2639ACD5">
        <w:tblPrEx/>
        <w:trPr/>
        <w:tc>
          <w:tcPr>
            <w:tcW w:w="2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B593C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多语言支持</w:t>
            </w:r>
          </w:p>
        </w:tc>
        <w:tc>
          <w:tcPr>
            <w:tcW w:w="6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7ECD6B4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仅支持中文（MVP阶段）</w:t>
            </w:r>
          </w:p>
        </w:tc>
      </w:tr>
      <w:tr w14:paraId="43FEF80A">
        <w:tblPrEx/>
        <w:trPr/>
        <w:tc>
          <w:tcPr>
            <w:tcW w:w="2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EEA3A76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视频内容生成</w:t>
            </w:r>
          </w:p>
        </w:tc>
        <w:tc>
          <w:tcPr>
            <w:tcW w:w="6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56340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不支持生成穿搭视频或动态内容</w:t>
            </w:r>
          </w:p>
        </w:tc>
      </w:tr>
      <w:tr w14:paraId="AF5A1CB6">
        <w:tblPrEx/>
        <w:trPr/>
        <w:tc>
          <w:tcPr>
            <w:tcW w:w="2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3EBE0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第三方平台一键发布</w:t>
            </w: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ab/>
            </w:r>
          </w:p>
        </w:tc>
        <w:tc>
          <w:tcPr>
            <w:tcW w:w="6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A3B27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不支持直接发布到小红书/抖音等平台（需用户手动复制）</w:t>
            </w:r>
          </w:p>
        </w:tc>
      </w:tr>
    </w:tbl>
    <w:p w14:paraId="CA4B9296">
      <w:pPr>
        <w:pStyle w:val="style0"/>
        <w:numPr>
          <w:ilvl w:val="0"/>
          <w:numId w:val="0"/>
        </w:numPr>
        <w:jc w:val="left"/>
        <w:rPr>
          <w:rFonts w:ascii="宋体" w:cs="宋体" w:eastAsia="宋体" w:hAnsi="宋体"/>
          <w:sz w:val="21"/>
          <w:szCs w:val="21"/>
        </w:rPr>
      </w:pPr>
    </w:p>
    <w:p w14:paraId="9E63F21D">
      <w:pPr>
        <w:pStyle w:val="style0"/>
        <w:numPr>
          <w:ilvl w:val="0"/>
          <w:numId w:val="0"/>
        </w:numPr>
        <w:jc w:val="left"/>
        <w:rPr>
          <w:rFonts w:ascii="宋体" w:cs="宋体" w:eastAsia="宋体" w:hAnsi="宋体"/>
          <w:sz w:val="21"/>
          <w:szCs w:val="21"/>
          <w:lang w:val="en-US"/>
        </w:rPr>
      </w:pPr>
    </w:p>
    <w:p w14:paraId="619E0A8C">
      <w:pPr>
        <w:pStyle w:val="style0"/>
        <w:numPr>
          <w:ilvl w:val="0"/>
          <w:numId w:val="0"/>
        </w:numPr>
        <w:jc w:val="left"/>
        <w:rPr>
          <w:rFonts w:ascii="宋体" w:cs="宋体" w:eastAsia="宋体" w:hAnsi="宋体"/>
          <w:sz w:val="21"/>
          <w:szCs w:val="21"/>
          <w:lang w:val="en-US"/>
        </w:rPr>
      </w:pPr>
      <w:r>
        <w:rPr>
          <w:rFonts w:ascii="宋体" w:cs="宋体" w:eastAsia="宋体" w:hAnsi="宋体"/>
          <w:sz w:val="21"/>
          <w:szCs w:val="21"/>
          <w:lang w:val="en-US"/>
        </w:rPr>
        <w:t>5.3已知失败模式</w:t>
      </w:r>
    </w:p>
    <w:tbl>
      <w:tblPr>
        <w:tblStyle w:val="style154"/>
        <w:tblW w:w="98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1844"/>
        <w:gridCol w:w="4368"/>
        <w:gridCol w:w="3608"/>
      </w:tblGrid>
      <w:tr w14:paraId="F2B15F64">
        <w:trPr/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050D4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失败模式</w:t>
            </w:r>
          </w:p>
        </w:tc>
        <w:tc>
          <w:tcPr>
            <w:tcW w:w="4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B61CFB2F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触发条件</w:t>
            </w:r>
          </w:p>
        </w:tc>
        <w:tc>
          <w:tcPr>
            <w:tcW w:w="3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88F4EE5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用户感知</w:t>
            </w:r>
          </w:p>
        </w:tc>
      </w:tr>
      <w:tr w14:paraId="3635D2CE">
        <w:tblPrEx/>
        <w:trPr>
          <w:trHeight w:val="0" w:hRule="auto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F517836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话术生成空泛</w:t>
            </w:r>
          </w:p>
        </w:tc>
        <w:tc>
          <w:tcPr>
            <w:tcW w:w="4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2B1FC82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尺码表数据不完整（缺衣长/胸围等关键字段）</w:t>
            </w: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ab/>
            </w:r>
          </w:p>
        </w:tc>
        <w:tc>
          <w:tcPr>
            <w:tcW w:w="3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1DD01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生成的话术缺乏具体数据支撑，建议补充完整尺码表</w:t>
            </w:r>
          </w:p>
        </w:tc>
      </w:tr>
      <w:tr w14:paraId="BB8FB580">
        <w:tblPrEx/>
        <w:trPr/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483E8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风格标签不准确</w:t>
            </w:r>
          </w:p>
        </w:tc>
        <w:tc>
          <w:tcPr>
            <w:tcW w:w="4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CF8944C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搭配名称无明确关键词（如"look_001"）</w:t>
            </w:r>
          </w:p>
        </w:tc>
        <w:tc>
          <w:tcPr>
            <w:tcW w:w="3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FC427E2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风格标签随机分配，用户可手动筛选</w:t>
            </w:r>
          </w:p>
        </w:tc>
      </w:tr>
      <w:tr w14:paraId="F42E8EE4">
        <w:tblPrEx/>
        <w:trPr/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94F90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推荐结果单一</w:t>
            </w:r>
          </w:p>
        </w:tc>
        <w:tc>
          <w:tcPr>
            <w:tcW w:w="4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97ED364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用户档案数据不完整（缺风格偏好/体型）</w:t>
            </w:r>
          </w:p>
        </w:tc>
        <w:tc>
          <w:tcPr>
            <w:tcW w:w="3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E814481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推荐结果缺乏个性化，建议完善个人档案</w:t>
            </w:r>
          </w:p>
        </w:tc>
      </w:tr>
      <w:tr w14:paraId="47595900">
        <w:tblPrEx/>
        <w:trPr/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F3CAD33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天气数据缺失</w:t>
            </w:r>
          </w:p>
        </w:tc>
        <w:tc>
          <w:tcPr>
            <w:tcW w:w="4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1C5A9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用户拒绝定位权限或API调用失败</w:t>
            </w:r>
          </w:p>
        </w:tc>
        <w:tc>
          <w:tcPr>
            <w:tcW w:w="3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6D57B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显示默认天气数据（26°/晴），不影响核心功能</w:t>
            </w:r>
          </w:p>
        </w:tc>
      </w:tr>
      <w:tr w14:paraId="6D5F594E">
        <w:tblPrEx/>
        <w:trPr/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C4E57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图片加载失败</w:t>
            </w:r>
          </w:p>
        </w:tc>
        <w:tc>
          <w:tcPr>
            <w:tcW w:w="4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E8281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SVG图标路径错误或网络问题</w:t>
            </w:r>
          </w:p>
        </w:tc>
        <w:tc>
          <w:tcPr>
            <w:tcW w:w="3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CE1EE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显示文字占位，不影响功能使用</w:t>
            </w:r>
          </w:p>
        </w:tc>
      </w:tr>
    </w:tbl>
    <w:p w14:paraId="1EA78508">
      <w:pPr>
        <w:pStyle w:val="style0"/>
        <w:numPr>
          <w:ilvl w:val="0"/>
          <w:numId w:val="0"/>
        </w:numPr>
        <w:jc w:val="left"/>
        <w:rPr>
          <w:rFonts w:ascii="宋体" w:cs="宋体" w:eastAsia="宋体" w:hAnsi="宋体"/>
          <w:sz w:val="21"/>
          <w:szCs w:val="21"/>
        </w:rPr>
      </w:pPr>
    </w:p>
    <w:p w14:paraId="F7FD4513">
      <w:pPr>
        <w:pStyle w:val="style0"/>
        <w:numPr>
          <w:ilvl w:val="0"/>
          <w:numId w:val="0"/>
        </w:numPr>
        <w:jc w:val="left"/>
        <w:rPr>
          <w:rFonts w:ascii="宋体" w:cs="宋体" w:eastAsia="宋体" w:hAnsi="宋体" w:hint="default"/>
          <w:b w:val="false"/>
          <w:bCs w:val="false"/>
          <w:i w:val="false"/>
          <w:iCs w:val="false"/>
          <w:color w:val="auto"/>
          <w:kern w:val="2"/>
          <w:sz w:val="21"/>
          <w:szCs w:val="21"/>
          <w:highlight w:val="none"/>
          <w:vertAlign w:val="baseline"/>
          <w:em w:val="none"/>
          <w:lang w:val="en-US" w:eastAsia="zh-CN"/>
        </w:rPr>
      </w:pPr>
      <w:r>
        <w:rPr>
          <w:rFonts w:ascii="宋体" w:cs="宋体" w:eastAsia="宋体" w:hAnsi="宋体" w:hint="default"/>
          <w:b w:val="false"/>
          <w:bCs w:val="false"/>
          <w:i w:val="false"/>
          <w:iCs w:val="false"/>
          <w:color w:val="auto"/>
          <w:kern w:val="2"/>
          <w:sz w:val="21"/>
          <w:szCs w:val="21"/>
          <w:highlight w:val="none"/>
          <w:vertAlign w:val="baseline"/>
          <w:em w:val="none"/>
          <w:lang w:val="en-US" w:eastAsia="zh-CN"/>
        </w:rPr>
        <w:t>5.4不承担效果</w:t>
      </w:r>
    </w:p>
    <w:tbl>
      <w:tblPr>
        <w:tblStyle w:val="style154"/>
        <w:tblW w:w="97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2703"/>
        <w:gridCol w:w="7090"/>
      </w:tblGrid>
      <w:tr w14:paraId="BBD99B19">
        <w:trPr/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632225B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效果</w:t>
            </w:r>
          </w:p>
        </w:tc>
        <w:tc>
          <w:tcPr>
            <w:tcW w:w="7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88374AB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说明</w:t>
            </w:r>
          </w:p>
        </w:tc>
      </w:tr>
      <w:tr w14:paraId="CD316B9B">
        <w:tblPrEx/>
        <w:trPr/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A4801C2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"100%准确"的尺码推荐</w:t>
            </w:r>
          </w:p>
        </w:tc>
        <w:tc>
          <w:tcPr>
            <w:tcW w:w="7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B1780D37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尺码推荐基于算法计算，因个人穿着偏好和品牌版型差异，无法保证100%准确</w:t>
            </w:r>
          </w:p>
        </w:tc>
      </w:tr>
      <w:tr w14:paraId="18A21F57">
        <w:tblPrEx/>
        <w:trPr/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ECFC8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"适合所有人"的穿搭推荐</w:t>
            </w:r>
          </w:p>
        </w:tc>
        <w:tc>
          <w:tcPr>
            <w:tcW w:w="7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EB3FF13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穿搭推荐基于用户档案+算法，不代表所有用户都会喜欢</w:t>
            </w:r>
          </w:p>
        </w:tc>
      </w:tr>
      <w:tr w14:paraId="AE301FDF">
        <w:tblPrEx/>
        <w:trPr/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59DFB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"零退货"承诺</w:t>
            </w:r>
          </w:p>
        </w:tc>
        <w:tc>
          <w:tcPr>
            <w:tcW w:w="7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6EE4367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ab/>
            </w: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工具旨在降低退货率，不承诺零退货</w:t>
            </w:r>
          </w:p>
        </w:tc>
      </w:tr>
      <w:tr w14:paraId="42BB2FE2">
        <w:tblPrEx/>
        <w:trPr/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39E9E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"永久免费"承诺</w:t>
            </w:r>
          </w:p>
        </w:tc>
        <w:tc>
          <w:tcPr>
            <w:tcW w:w="7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FB8F005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MVP阶段免费，后续可能推出付费版本</w:t>
            </w:r>
          </w:p>
        </w:tc>
      </w:tr>
      <w:tr w14:paraId="376D2C80">
        <w:tblPrEx/>
        <w:trPr/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8F5D656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"绝对隐私"承诺</w:t>
            </w:r>
          </w:p>
        </w:tc>
        <w:tc>
          <w:tcPr>
            <w:tcW w:w="7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BA2A7140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已尽力保护用户隐私（数据仅存本地），但无法保证浏览器或网络层面的绝对安全</w:t>
            </w:r>
          </w:p>
        </w:tc>
      </w:tr>
      <w:tr w14:paraId="F0F5DB83">
        <w:tblPrEx/>
        <w:trPr/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3B3CE9A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"完全替代人工"承诺</w:t>
            </w:r>
          </w:p>
        </w:tc>
        <w:tc>
          <w:tcPr>
            <w:tcW w:w="7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4FF49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AI工具是提效辅助，无法完全替代运营人员的主观判断和创意</w:t>
            </w:r>
          </w:p>
        </w:tc>
      </w:tr>
    </w:tbl>
    <w:p w14:paraId="DB5F654D">
      <w:pPr>
        <w:pStyle w:val="style0"/>
        <w:numPr>
          <w:ilvl w:val="0"/>
          <w:numId w:val="0"/>
        </w:numPr>
        <w:jc w:val="left"/>
        <w:rPr>
          <w:rFonts w:ascii="宋体" w:cs="宋体" w:eastAsia="宋体" w:hAnsi="宋体"/>
          <w:sz w:val="21"/>
          <w:szCs w:val="21"/>
        </w:rPr>
      </w:pPr>
    </w:p>
    <w:p w14:paraId="0E70738C">
      <w:pPr>
        <w:pStyle w:val="style0"/>
        <w:numPr>
          <w:ilvl w:val="0"/>
          <w:numId w:val="0"/>
        </w:numPr>
        <w:jc w:val="left"/>
        <w:rPr>
          <w:rFonts w:ascii="宋体" w:cs="宋体" w:eastAsia="宋体" w:hAnsi="宋体"/>
          <w:sz w:val="21"/>
          <w:szCs w:val="21"/>
          <w:lang w:val="en-US"/>
        </w:rPr>
      </w:pPr>
    </w:p>
    <w:p w14:paraId="B5B38499">
      <w:pPr>
        <w:pStyle w:val="style0"/>
        <w:numPr>
          <w:ilvl w:val="0"/>
          <w:numId w:val="0"/>
        </w:numPr>
        <w:jc w:val="left"/>
        <w:rPr>
          <w:rFonts w:ascii="宋体" w:cs="宋体" w:eastAsia="宋体" w:hAnsi="宋体"/>
          <w:sz w:val="21"/>
          <w:szCs w:val="21"/>
          <w:lang w:val="en-US"/>
        </w:rPr>
      </w:pPr>
      <w:r>
        <w:rPr>
          <w:rFonts w:ascii="宋体" w:cs="宋体" w:eastAsia="宋体" w:hAnsi="宋体"/>
          <w:sz w:val="21"/>
          <w:szCs w:val="21"/>
          <w:lang w:val="en-US"/>
        </w:rPr>
        <w:t>5.5高风险场景的高质阻断规则</w:t>
      </w:r>
    </w:p>
    <w:tbl>
      <w:tblPr>
        <w:tblStyle w:val="style154"/>
        <w:tblW w:w="98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1869"/>
        <w:gridCol w:w="7953"/>
      </w:tblGrid>
      <w:tr w14:paraId="B092B990">
        <w:trPr/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E34BC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高风险场景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64F4A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阻断规则</w:t>
            </w:r>
          </w:p>
        </w:tc>
      </w:tr>
      <w:tr w14:paraId="3D66FF0F">
        <w:tblPrEx/>
        <w:trPr/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BCC0539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恶意刷屏吐槽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D523E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同一用户每日&gt;3条进入审核队</w:t>
            </w:r>
          </w:p>
        </w:tc>
      </w:tr>
      <w:tr w14:paraId="06608934">
        <w:tblPrEx/>
        <w:trPr/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C55AE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纯情绪宣泄吐槽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CAE8F66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触发"垃圾""别买"等情绪词+无具体描述 → 提示"请补充具体问题"</w:t>
            </w:r>
          </w:p>
        </w:tc>
      </w:tr>
      <w:tr w14:paraId="3E298CB8">
        <w:tblPrEx/>
        <w:trPr/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3CCB0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标签与描述矛盾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0A156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选"偏大"标签但写"紧得穿不上" → 标记待审，先发表后审核</w:t>
            </w:r>
          </w:p>
        </w:tc>
      </w:tr>
      <w:tr w14:paraId="D08FF90A">
        <w:tblPrEx/>
        <w:trPr/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15C291B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B端未登录访问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DF74C84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路由守卫拦截，跳转运营登录页</w:t>
            </w:r>
          </w:p>
        </w:tc>
      </w:tr>
      <w:tr w14:paraId="96C9F260">
        <w:tblPrEx/>
        <w:trPr/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F98C3D5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Token过期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B548069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完全过期（&gt;24h未续期） → 跳转登录页</w:t>
            </w:r>
          </w:p>
        </w:tc>
      </w:tr>
    </w:tbl>
    <w:p w14:paraId="83EF0E4F">
      <w:pPr>
        <w:pStyle w:val="style0"/>
        <w:numPr>
          <w:ilvl w:val="0"/>
          <w:numId w:val="0"/>
        </w:numPr>
        <w:jc w:val="left"/>
        <w:rPr>
          <w:rFonts w:ascii="宋体" w:cs="宋体" w:eastAsia="宋体" w:hAnsi="宋体"/>
          <w:sz w:val="21"/>
          <w:szCs w:val="21"/>
        </w:rPr>
      </w:pPr>
    </w:p>
    <w:p w14:paraId="414204CD">
      <w:pPr>
        <w:pStyle w:val="style0"/>
        <w:numPr>
          <w:ilvl w:val="0"/>
          <w:numId w:val="0"/>
        </w:numPr>
        <w:jc w:val="left"/>
        <w:rPr>
          <w:rFonts w:ascii="宋体" w:cs="宋体" w:eastAsia="宋体" w:hAnsi="宋体"/>
          <w:sz w:val="21"/>
          <w:szCs w:val="21"/>
          <w:lang w:val="en-US"/>
        </w:rPr>
      </w:pPr>
      <w:r>
        <w:rPr>
          <w:rFonts w:ascii="宋体" w:cs="宋体" w:eastAsia="宋体" w:hAnsi="宋体"/>
          <w:sz w:val="28"/>
          <w:szCs w:val="28"/>
          <w:lang w:val="en-US"/>
        </w:rPr>
        <w:t>六、数据要求与回流设计</w:t>
      </w:r>
    </w:p>
    <w:p w14:paraId="CF68F675">
      <w:pPr>
        <w:pStyle w:val="style0"/>
        <w:numPr>
          <w:ilvl w:val="0"/>
          <w:numId w:val="0"/>
        </w:numPr>
        <w:jc w:val="left"/>
        <w:rPr>
          <w:rFonts w:ascii="宋体" w:cs="宋体" w:eastAsia="宋体" w:hAnsi="宋体"/>
          <w:sz w:val="21"/>
          <w:szCs w:val="21"/>
          <w:lang w:val="en-US"/>
        </w:rPr>
      </w:pPr>
      <w:r>
        <w:rPr>
          <w:rFonts w:ascii="宋体" w:cs="宋体" w:eastAsia="宋体" w:hAnsi="宋体"/>
          <w:sz w:val="21"/>
          <w:szCs w:val="21"/>
          <w:lang w:val="en-US"/>
        </w:rPr>
        <w:t>6.1信息架构</w:t>
      </w:r>
    </w:p>
    <w:p w14:paraId="8D9840FD">
      <w:pPr>
        <w:pStyle w:val="style0"/>
        <w:numPr>
          <w:ilvl w:val="0"/>
          <w:numId w:val="0"/>
        </w:numPr>
        <w:jc w:val="left"/>
        <w:rPr>
          <w:rFonts w:ascii="宋体" w:cs="宋体" w:hAnsi="宋体"/>
          <w:sz w:val="21"/>
          <w:szCs w:val="21"/>
          <w:lang w:val="en-US"/>
        </w:rPr>
      </w:pPr>
      <w:r>
        <w:rPr>
          <w:rFonts w:ascii="宋体" w:cs="宋体" w:eastAsia="宋体" w:hAnsi="宋体"/>
          <w:sz w:val="21"/>
          <w:szCs w:val="21"/>
          <w:lang w:val="en-US"/>
        </w:rPr>
        <w:t>核心对象</w:t>
      </w:r>
      <w:r>
        <w:rPr>
          <w:rFonts w:ascii="宋体" w:cs="宋体" w:hAnsi="宋体"/>
          <w:sz w:val="21"/>
          <w:szCs w:val="21"/>
          <w:lang w:val="en-US"/>
        </w:rPr>
        <w:t>：</w:t>
      </w:r>
    </w:p>
    <w:tbl>
      <w:tblPr>
        <w:tblStyle w:val="style154"/>
        <w:tblW w:w="9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1815"/>
        <w:gridCol w:w="2477"/>
        <w:gridCol w:w="5536"/>
      </w:tblGrid>
      <w:tr w14:paraId="80ADC763">
        <w:trPr/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C496E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对象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D7AB3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定义</w:t>
            </w:r>
          </w:p>
        </w:tc>
        <w:tc>
          <w:tcPr>
            <w:tcW w:w="5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F08448C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主要字段</w:t>
            </w:r>
          </w:p>
        </w:tc>
      </w:tr>
      <w:tr w14:paraId="BED0BC54">
        <w:tblPrEx/>
        <w:trPr/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6A738E9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用户档案（C端）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37F65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用户的体型和偏好数据</w:t>
            </w:r>
          </w:p>
        </w:tc>
        <w:tc>
          <w:tcPr>
            <w:tcW w:w="5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1EF41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身高/体重/体型/三围/风格标签/场景标签/肤色/合身偏好</w:t>
            </w:r>
          </w:p>
        </w:tc>
      </w:tr>
      <w:tr w14:paraId="49359C99">
        <w:tblPrEx/>
        <w:trPr/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33FC4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用户衣橱（C端）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92529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用户已有的衣物清单</w:t>
            </w:r>
          </w:p>
        </w:tc>
        <w:tc>
          <w:tcPr>
            <w:tcW w:w="5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6DB522B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单品ID/品类/颜色/版型/材质</w:t>
            </w:r>
          </w:p>
        </w:tc>
      </w:tr>
      <w:tr w14:paraId="7FC42B9D">
        <w:tblPrEx/>
        <w:trPr/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F7817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用户收藏（C端）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C93F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用户收藏的穿搭和单品</w:t>
            </w:r>
          </w:p>
        </w:tc>
        <w:tc>
          <w:tcPr>
            <w:tcW w:w="5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F165710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收藏类型/关联ID/收藏时间</w:t>
            </w:r>
          </w:p>
        </w:tc>
      </w:tr>
      <w:tr w14:paraId="C446AFE7">
        <w:tblPrEx/>
        <w:trPr/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9B432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用户吐槽（C端）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101DE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用户发表的踩雷经历</w:t>
            </w:r>
          </w:p>
        </w:tc>
        <w:tc>
          <w:tcPr>
            <w:tcW w:w="5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330AAB9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品牌/品类/尺码/避雷类型/描述/图片</w:t>
            </w:r>
          </w:p>
        </w:tc>
      </w:tr>
      <w:tr w14:paraId="76B2F950">
        <w:tblPrEx/>
        <w:trPr/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90C7B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单品图库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BF1A8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所有可展示的单品</w:t>
            </w:r>
          </w:p>
        </w:tc>
        <w:tc>
          <w:tcPr>
            <w:tcW w:w="5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1051F99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单品ID/名称/品类/颜色/材质/版型/价格/图片</w:t>
            </w:r>
          </w:p>
        </w:tc>
      </w:tr>
      <w:tr w14:paraId="A0A0ACB9">
        <w:tblPrEx/>
        <w:trPr/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21B9C71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搭配方案</w:t>
            </w: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D79E3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预设的穿搭组合</w:t>
            </w: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5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39FB4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搭配ID/名称/场景/风格/适用体型/单品列表</w:t>
            </w:r>
          </w:p>
        </w:tc>
      </w:tr>
      <w:tr w14:paraId="233171E5">
        <w:tblPrEx/>
        <w:trPr/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BC175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运营账号（B端）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3C8AC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运营人员的登录身份</w:t>
            </w:r>
          </w:p>
        </w:tc>
        <w:tc>
          <w:tcPr>
            <w:tcW w:w="5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0525CEE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账号/手机号/邮箱/密码哈希/角色</w:t>
            </w:r>
          </w:p>
        </w:tc>
      </w:tr>
      <w:tr w14:paraId="BF49EA6A">
        <w:tblPrEx/>
        <w:trPr/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E137F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SKU（B端）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1A190BC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运营管理的商品</w:t>
            </w:r>
          </w:p>
        </w:tc>
        <w:tc>
          <w:tcPr>
            <w:tcW w:w="5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D9B00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SKU编码/名称/品牌/分类/价格/库存/转化数据</w:t>
            </w:r>
          </w:p>
        </w:tc>
      </w:tr>
      <w:tr w14:paraId="FC55D34F">
        <w:tblPrEx/>
        <w:trPr/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C7C8728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VOC数据（B端）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FA3489E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用户吐槽的聚合分析</w:t>
            </w:r>
          </w:p>
        </w:tc>
        <w:tc>
          <w:tcPr>
            <w:tcW w:w="5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024DA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关键词/频次/涉及品类/涉及体型/优先级</w:t>
            </w:r>
          </w:p>
        </w:tc>
      </w:tr>
    </w:tbl>
    <w:p w14:paraId="F3B80323">
      <w:pPr>
        <w:pStyle w:val="style0"/>
        <w:numPr>
          <w:ilvl w:val="0"/>
          <w:numId w:val="0"/>
        </w:numPr>
        <w:jc w:val="left"/>
        <w:rPr>
          <w:rFonts w:ascii="宋体" w:cs="宋体" w:eastAsia="宋体" w:hAnsi="宋体"/>
          <w:sz w:val="21"/>
          <w:szCs w:val="21"/>
          <w:lang w:val="en-US"/>
        </w:rPr>
      </w:pPr>
      <w:r>
        <w:rPr>
          <w:rFonts w:ascii="宋体" w:cs="宋体" w:eastAsia="宋体" w:hAnsi="宋体"/>
          <w:sz w:val="21"/>
          <w:szCs w:val="21"/>
          <w:lang w:val="en-US"/>
        </w:rPr>
        <w:t xml:space="preserve">    </w:t>
      </w:r>
    </w:p>
    <w:p w14:paraId="5D156FB7">
      <w:pPr>
        <w:pStyle w:val="style0"/>
        <w:numPr>
          <w:ilvl w:val="0"/>
          <w:numId w:val="0"/>
        </w:numPr>
        <w:jc w:val="left"/>
        <w:rPr>
          <w:rFonts w:ascii="宋体" w:cs="宋体" w:eastAsia="宋体" w:hAnsi="宋体"/>
          <w:sz w:val="21"/>
          <w:szCs w:val="21"/>
          <w:lang w:val="en-US"/>
        </w:rPr>
      </w:pPr>
      <w:r>
        <w:rPr>
          <w:rFonts w:ascii="宋体" w:cs="宋体" w:eastAsia="宋体" w:hAnsi="宋体"/>
          <w:sz w:val="21"/>
          <w:szCs w:val="21"/>
          <w:lang w:val="en-US"/>
        </w:rPr>
        <w:t xml:space="preserve">  </w:t>
      </w:r>
    </w:p>
    <w:p w14:paraId="0D940AA7">
      <w:pPr>
        <w:pStyle w:val="style0"/>
        <w:numPr>
          <w:ilvl w:val="0"/>
          <w:numId w:val="0"/>
        </w:numPr>
        <w:jc w:val="left"/>
        <w:rPr>
          <w:rFonts w:ascii="宋体" w:cs="宋体" w:eastAsia="宋体" w:hAnsi="宋体"/>
          <w:sz w:val="21"/>
          <w:szCs w:val="21"/>
          <w:lang w:val="en-US"/>
        </w:rPr>
      </w:pPr>
      <w:r>
        <w:rPr>
          <w:rFonts w:ascii="宋体" w:cs="宋体" w:eastAsia="宋体" w:hAnsi="宋体"/>
          <w:sz w:val="21"/>
          <w:szCs w:val="21"/>
          <w:lang w:val="en-US"/>
        </w:rPr>
        <w:t>6.1.2状态流转</w:t>
      </w:r>
    </w:p>
    <w:tbl>
      <w:tblPr>
        <w:tblStyle w:val="style154"/>
        <w:tblW w:w="98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1384"/>
        <w:gridCol w:w="1555"/>
        <w:gridCol w:w="1705"/>
        <w:gridCol w:w="1868"/>
        <w:gridCol w:w="1652"/>
        <w:gridCol w:w="1658"/>
      </w:tblGrid>
      <w:tr w14:paraId="1F28E30D">
        <w:trPr/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7622C4B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对象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D872F56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当前状态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18AF1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触发动作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6BBE972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下一个状态</w:t>
            </w:r>
          </w:p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D4ACEAB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操作人</w:t>
            </w:r>
          </w:p>
        </w:tc>
        <w:tc>
          <w:tcPr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BE8F2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通知对象</w:t>
            </w:r>
          </w:p>
        </w:tc>
      </w:tr>
      <w:tr w14:paraId="13EB241D">
        <w:tblPrEx/>
        <w:trPr/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E7915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吐槽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E688B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草稿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19C11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用户提交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A9DF4B1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审核中</w:t>
            </w: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86396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用户</w:t>
            </w:r>
          </w:p>
        </w:tc>
        <w:tc>
          <w:tcPr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F2410AB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—</w:t>
            </w:r>
          </w:p>
        </w:tc>
      </w:tr>
      <w:tr w14:paraId="30B52276">
        <w:tblPrEx/>
        <w:trPr/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0EDB533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吐槽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4921E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审核中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5311DD7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AI防刷通过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F12AE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已发布</w:t>
            </w:r>
          </w:p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BD61AED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系统</w:t>
            </w:r>
          </w:p>
        </w:tc>
        <w:tc>
          <w:tcPr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F4FB09B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用户</w:t>
            </w:r>
          </w:p>
        </w:tc>
      </w:tr>
      <w:tr w14:paraId="780EDC99">
        <w:tblPrEx/>
        <w:trPr/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73BAFE1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吐槽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63369E5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审核中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CC6DC13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触发矛盾标记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DC18F45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待复核</w:t>
            </w:r>
          </w:p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B3611412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系统</w:t>
            </w:r>
          </w:p>
        </w:tc>
        <w:tc>
          <w:tcPr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E0EED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运营</w:t>
            </w:r>
          </w:p>
        </w:tc>
      </w:tr>
      <w:tr w14:paraId="A4F05AD1">
        <w:tblPrEx/>
        <w:trPr/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BE0AF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吐槽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2733DB0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待复核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8C3EA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运营审核通过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9F9D9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已发布</w:t>
            </w:r>
          </w:p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E2AD8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运营</w:t>
            </w:r>
          </w:p>
        </w:tc>
        <w:tc>
          <w:tcPr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5B939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用户</w:t>
            </w:r>
          </w:p>
        </w:tc>
      </w:tr>
      <w:tr w14:paraId="8DB03D15">
        <w:tblPrEx/>
        <w:trPr/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CB9F29B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吐槽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F8853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待复核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0F0CF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运营审核驳回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B1D53C8C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已驳回</w:t>
            </w:r>
          </w:p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D54C5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运营</w:t>
            </w:r>
          </w:p>
        </w:tc>
        <w:tc>
          <w:tcPr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65C5777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用户</w:t>
            </w:r>
          </w:p>
        </w:tc>
      </w:tr>
      <w:tr w14:paraId="E4062495">
        <w:tblPrEx/>
        <w:trPr/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D0335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SKU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A43A1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草稿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DB747A2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运营导入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538F5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在售</w:t>
            </w:r>
          </w:p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796E6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运营</w:t>
            </w:r>
          </w:p>
        </w:tc>
        <w:tc>
          <w:tcPr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B6974C6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—</w:t>
            </w:r>
          </w:p>
        </w:tc>
      </w:tr>
      <w:tr w14:paraId="E1F59D58">
        <w:tblPrEx/>
        <w:trPr/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4A1B9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SKU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8559F18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在售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9DDCB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运营下架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9E8DE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已下架</w:t>
            </w:r>
          </w:p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89A85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运营</w:t>
            </w:r>
          </w:p>
        </w:tc>
        <w:tc>
          <w:tcPr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A71D9A4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—</w:t>
            </w:r>
          </w:p>
        </w:tc>
      </w:tr>
      <w:tr w14:paraId="4CBB0CBC">
        <w:tblPrEx/>
        <w:trPr/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6EDFF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品牌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C702A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已启用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992D3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运营停用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F42EA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已停用</w:t>
            </w:r>
          </w:p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67A36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运营</w:t>
            </w:r>
          </w:p>
        </w:tc>
        <w:tc>
          <w:tcPr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A42B7CD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—</w:t>
            </w:r>
          </w:p>
        </w:tc>
      </w:tr>
      <w:tr w14:paraId="CA26D6F3">
        <w:tblPrEx/>
        <w:trPr/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0605182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品牌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96CC4E1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已停用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AE44A2F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运营启用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1B4850C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已启用</w:t>
            </w:r>
          </w:p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219D2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运营</w:t>
            </w:r>
          </w:p>
        </w:tc>
        <w:tc>
          <w:tcPr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F367F57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—</w:t>
            </w:r>
          </w:p>
        </w:tc>
      </w:tr>
      <w:tr w14:paraId="9D41CBB0">
        <w:tblPrEx/>
        <w:trPr/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BE5DB0AB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VOC问题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08C3A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待处理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79692A1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AI识别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2E8A6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高/中/低优先级</w:t>
            </w:r>
          </w:p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89B09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系统</w:t>
            </w:r>
          </w:p>
        </w:tc>
        <w:tc>
          <w:tcPr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7D35E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运营</w:t>
            </w:r>
          </w:p>
        </w:tc>
      </w:tr>
      <w:tr w14:paraId="D8B67E66">
        <w:tblPrEx/>
        <w:trPr/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A08D5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VOC问题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37F4A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已处理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004B4EC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运营标记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6A012D4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已处理</w:t>
            </w:r>
          </w:p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0FCAA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运营</w:t>
            </w:r>
          </w:p>
        </w:tc>
        <w:tc>
          <w:tcPr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0D1C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—</w:t>
            </w:r>
          </w:p>
        </w:tc>
      </w:tr>
    </w:tbl>
    <w:p w14:paraId="6D60A046">
      <w:pPr>
        <w:pStyle w:val="style0"/>
        <w:numPr>
          <w:ilvl w:val="0"/>
          <w:numId w:val="0"/>
        </w:numPr>
        <w:jc w:val="left"/>
        <w:rPr>
          <w:rFonts w:ascii="宋体" w:cs="宋体" w:eastAsia="宋体" w:hAnsi="宋体"/>
          <w:sz w:val="21"/>
          <w:szCs w:val="21"/>
          <w:lang w:val="en-US"/>
        </w:rPr>
      </w:pPr>
      <w:r>
        <w:rPr>
          <w:rFonts w:ascii="宋体" w:cs="宋体" w:eastAsia="宋体" w:hAnsi="宋体"/>
          <w:sz w:val="21"/>
          <w:szCs w:val="21"/>
          <w:lang w:val="en-US"/>
        </w:rPr>
        <w:t xml:space="preserve">        </w:t>
      </w:r>
    </w:p>
    <w:p w14:paraId="9D5BDFD0">
      <w:pPr>
        <w:pStyle w:val="style0"/>
        <w:numPr>
          <w:ilvl w:val="0"/>
          <w:numId w:val="0"/>
        </w:numPr>
        <w:jc w:val="left"/>
        <w:rPr>
          <w:rFonts w:ascii="宋体" w:cs="宋体" w:eastAsia="宋体" w:hAnsi="宋体"/>
          <w:sz w:val="21"/>
          <w:szCs w:val="21"/>
          <w:lang w:val="en-US"/>
        </w:rPr>
      </w:pPr>
      <w:r>
        <w:rPr>
          <w:rFonts w:ascii="宋体" w:cs="宋体" w:eastAsia="宋体" w:hAnsi="宋体"/>
          <w:sz w:val="21"/>
          <w:szCs w:val="21"/>
          <w:lang w:val="en-US"/>
        </w:rPr>
        <w:t>6.2冷启动数据来源</w:t>
      </w:r>
    </w:p>
    <w:tbl>
      <w:tblPr>
        <w:tblStyle w:val="style154"/>
        <w:tblW w:w="97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2542"/>
        <w:gridCol w:w="2171"/>
        <w:gridCol w:w="5065"/>
      </w:tblGrid>
      <w:tr w14:paraId="070B9B59">
        <w:trPr/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16B6620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数据类型</w:t>
            </w:r>
          </w:p>
        </w:tc>
        <w:tc>
          <w:tcPr>
            <w:tcW w:w="2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83B463A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ab/>
            </w: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来源</w:t>
            </w:r>
          </w:p>
        </w:tc>
        <w:tc>
          <w:tcPr>
            <w:tcW w:w="5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31398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说明</w:t>
            </w:r>
          </w:p>
        </w:tc>
      </w:tr>
      <w:tr w14:paraId="5190D126">
        <w:tblPrEx/>
        <w:trPr/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352B8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单品图库（94,432件）</w:t>
            </w:r>
          </w:p>
        </w:tc>
        <w:tc>
          <w:tcPr>
            <w:tcW w:w="2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48B21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Polyvore开源数据集</w:t>
            </w:r>
          </w:p>
        </w:tc>
        <w:tc>
          <w:tcPr>
            <w:tcW w:w="5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D9DD36D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含真实商品名、品牌、价格、品类、图片URL（已失效，用SVG占位）</w:t>
            </w:r>
          </w:p>
        </w:tc>
      </w:tr>
      <w:tr w14:paraId="8B291914">
        <w:tblPrEx/>
        <w:trPr/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3BE8B86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搭配方案（21,182套）</w:t>
            </w:r>
          </w:p>
        </w:tc>
        <w:tc>
          <w:tcPr>
            <w:tcW w:w="2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25212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Polyvore开源数据集</w:t>
            </w:r>
          </w:p>
        </w:tc>
        <w:tc>
          <w:tcPr>
            <w:tcW w:w="5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46681D0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含真实用户搭配、点赞数、风格标签</w:t>
            </w:r>
          </w:p>
        </w:tc>
      </w:tr>
      <w:tr w14:paraId="5537760B">
        <w:tblPrEx/>
        <w:trPr/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497F2E0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SVG矢量图标（120+个）</w:t>
            </w:r>
          </w:p>
        </w:tc>
        <w:tc>
          <w:tcPr>
            <w:tcW w:w="2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D6637A2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系统内置</w:t>
            </w:r>
          </w:p>
        </w:tc>
        <w:tc>
          <w:tcPr>
            <w:tcW w:w="5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FBD22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按品类区分，单张1-3KB</w:t>
            </w:r>
          </w:p>
        </w:tc>
      </w:tr>
      <w:tr w14:paraId="F4057258">
        <w:tblPrEx/>
        <w:trPr/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962EAD0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用户档案数据</w:t>
            </w:r>
          </w:p>
        </w:tc>
        <w:tc>
          <w:tcPr>
            <w:tcW w:w="2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E785196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新用户导览</w:t>
            </w:r>
          </w:p>
        </w:tc>
        <w:tc>
          <w:tcPr>
            <w:tcW w:w="5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B664D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用户首次使用时填写</w:t>
            </w:r>
          </w:p>
        </w:tc>
      </w:tr>
      <w:tr w14:paraId="5A3A382B">
        <w:tblPrEx/>
        <w:trPr/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FACD980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初始吐槽数据</w:t>
            </w:r>
          </w:p>
        </w:tc>
        <w:tc>
          <w:tcPr>
            <w:tcW w:w="2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9FA1E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预置示例数据</w:t>
            </w:r>
          </w:p>
        </w:tc>
        <w:tc>
          <w:tcPr>
            <w:tcW w:w="5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19C3C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5条示例吐槽（覆盖不同体型+品牌）</w:t>
            </w:r>
          </w:p>
        </w:tc>
      </w:tr>
      <w:tr w14:paraId="0BAA3D41">
        <w:tblPrEx/>
        <w:trPr/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B7EEF794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初始用户事件</w:t>
            </w:r>
          </w:p>
        </w:tc>
        <w:tc>
          <w:tcPr>
            <w:tcW w:w="2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B983BE1C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预置示例数据</w:t>
            </w:r>
          </w:p>
        </w:tc>
        <w:tc>
          <w:tcPr>
            <w:tcW w:w="5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BE4803B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102条浏览/35条收藏/19条查尺码/5条吐槽</w:t>
            </w:r>
          </w:p>
        </w:tc>
      </w:tr>
      <w:tr w14:paraId="FA06BB68">
        <w:tblPrEx/>
        <w:trPr/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B527600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面料数据</w:t>
            </w:r>
          </w:p>
        </w:tc>
        <w:tc>
          <w:tcPr>
            <w:tcW w:w="2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D01C3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系统内置</w:t>
            </w:r>
          </w:p>
        </w:tc>
        <w:tc>
          <w:tcPr>
            <w:tcW w:w="5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B0BA1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12种常见面料的成分/优点/缺点/适合季节/推荐单品</w:t>
            </w:r>
          </w:p>
        </w:tc>
      </w:tr>
    </w:tbl>
    <w:p w14:paraId="773E42B4">
      <w:pPr>
        <w:pStyle w:val="style0"/>
        <w:numPr>
          <w:ilvl w:val="0"/>
          <w:numId w:val="0"/>
        </w:numPr>
        <w:jc w:val="left"/>
        <w:rPr>
          <w:rFonts w:ascii="宋体" w:cs="宋体" w:eastAsia="宋体" w:hAnsi="宋体"/>
          <w:sz w:val="21"/>
          <w:szCs w:val="21"/>
        </w:rPr>
      </w:pPr>
    </w:p>
    <w:p w14:paraId="AEF8CE33">
      <w:pPr>
        <w:pStyle w:val="style0"/>
        <w:numPr>
          <w:ilvl w:val="0"/>
          <w:numId w:val="0"/>
        </w:numPr>
        <w:jc w:val="left"/>
        <w:rPr>
          <w:rFonts w:ascii="宋体" w:cs="宋体" w:eastAsia="宋体" w:hAnsi="宋体"/>
          <w:sz w:val="21"/>
          <w:szCs w:val="21"/>
          <w:lang w:val="en-US"/>
        </w:rPr>
      </w:pPr>
      <w:r>
        <w:rPr>
          <w:rFonts w:ascii="宋体" w:cs="宋体" w:eastAsia="宋体" w:hAnsi="宋体"/>
          <w:sz w:val="21"/>
          <w:szCs w:val="21"/>
          <w:lang w:val="en-US"/>
        </w:rPr>
        <w:t>6.3线上数据回流机制</w:t>
      </w:r>
    </w:p>
    <w:p w14:paraId="C78D61AA">
      <w:pPr>
        <w:pStyle w:val="style0"/>
        <w:numPr>
          <w:ilvl w:val="0"/>
          <w:numId w:val="0"/>
        </w:numPr>
        <w:jc w:val="left"/>
        <w:rPr>
          <w:rFonts w:ascii="宋体" w:cs="宋体" w:hAnsi="宋体"/>
          <w:sz w:val="21"/>
          <w:szCs w:val="21"/>
          <w:lang w:val="en-US"/>
        </w:rPr>
      </w:pPr>
      <w:r>
        <w:rPr>
          <w:rFonts w:ascii="宋体" w:cs="宋体" w:eastAsia="宋体" w:hAnsi="宋体"/>
          <w:sz w:val="21"/>
          <w:szCs w:val="21"/>
          <w:lang w:val="en-US"/>
        </w:rPr>
        <w:t>埋点方案</w:t>
      </w:r>
      <w:r>
        <w:rPr>
          <w:rFonts w:ascii="宋体" w:cs="宋体" w:hAnsi="宋体"/>
          <w:sz w:val="21"/>
          <w:szCs w:val="21"/>
          <w:lang w:val="en-US"/>
        </w:rPr>
        <w:t>：</w:t>
      </w:r>
    </w:p>
    <w:tbl>
      <w:tblPr>
        <w:tblStyle w:val="style154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2076"/>
        <w:gridCol w:w="2076"/>
        <w:gridCol w:w="2076"/>
        <w:gridCol w:w="2078"/>
      </w:tblGrid>
      <w:tr w14:paraId="68261A8C">
        <w:trPr/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2141DE6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事件类型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C3FC4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触发时机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890448C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存储位置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5DBD4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用途</w:t>
            </w:r>
          </w:p>
        </w:tc>
      </w:tr>
      <w:tr w14:paraId="410F3EBA">
        <w:tblPrEx/>
        <w:trPr/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41604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浏览事件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A962ACF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用户查看单品/搭配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3F23343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user_events.json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93743DF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风格趋势分析</w:t>
            </w:r>
          </w:p>
        </w:tc>
      </w:tr>
      <w:tr w14:paraId="0BF878E4">
        <w:tblPrEx/>
        <w:trPr/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F9075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收藏事件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F71D2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用户点击收藏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DA900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user_events.json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21A6F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热度分析</w:t>
            </w:r>
          </w:p>
        </w:tc>
      </w:tr>
      <w:tr w14:paraId="FC19BBA8">
        <w:tblPrEx/>
        <w:trPr/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0AE131F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查尺码事件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BB35D5D0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用户生成尺码推荐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793066F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user_events.json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1909267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KPI统计</w:t>
            </w:r>
          </w:p>
        </w:tc>
      </w:tr>
      <w:tr w14:paraId="6D5A8697">
        <w:tblPrEx/>
        <w:trPr/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B1D6C6F8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吐槽事件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9F18B79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用户发表吐槽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907287D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comments.json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36B3694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VOC分析</w:t>
            </w:r>
          </w:p>
        </w:tc>
      </w:tr>
      <w:tr w14:paraId="340CA266">
        <w:tblPrEx/>
        <w:trPr/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26E417B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体测事件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96597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用户完成体测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37498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user_events.json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AC5A6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体型分布分析</w:t>
            </w:r>
          </w:p>
        </w:tc>
      </w:tr>
    </w:tbl>
    <w:p w14:paraId="EF221129">
      <w:pPr>
        <w:pStyle w:val="style0"/>
        <w:numPr>
          <w:ilvl w:val="0"/>
          <w:numId w:val="0"/>
        </w:numPr>
        <w:jc w:val="left"/>
        <w:rPr>
          <w:rFonts w:ascii="宋体" w:cs="宋体" w:eastAsia="宋体" w:hAnsi="宋体"/>
          <w:sz w:val="21"/>
          <w:szCs w:val="21"/>
        </w:rPr>
      </w:pPr>
    </w:p>
    <w:p w14:paraId="40B1B1F8">
      <w:pPr>
        <w:pStyle w:val="style0"/>
        <w:numPr>
          <w:ilvl w:val="0"/>
          <w:numId w:val="0"/>
        </w:numPr>
        <w:jc w:val="left"/>
        <w:rPr>
          <w:rFonts w:ascii="宋体" w:cs="宋体" w:hAnsi="宋体"/>
          <w:sz w:val="21"/>
          <w:szCs w:val="21"/>
          <w:lang w:val="en-US"/>
        </w:rPr>
      </w:pPr>
      <w:r>
        <w:rPr>
          <w:rFonts w:ascii="宋体" w:cs="宋体" w:eastAsia="宋体" w:hAnsi="宋体"/>
          <w:sz w:val="21"/>
          <w:szCs w:val="21"/>
          <w:lang w:val="en-US"/>
        </w:rPr>
        <w:t>6.3.1Bad case收集机制</w:t>
      </w:r>
      <w:r>
        <w:rPr>
          <w:rFonts w:ascii="宋体" w:cs="宋体" w:hAnsi="宋体"/>
          <w:sz w:val="21"/>
          <w:szCs w:val="21"/>
          <w:lang w:val="en-US"/>
        </w:rPr>
        <w:t>：</w:t>
      </w:r>
    </w:p>
    <w:tbl>
      <w:tblPr>
        <w:tblStyle w:val="style154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1893"/>
        <w:gridCol w:w="6413"/>
      </w:tblGrid>
      <w:tr w14:paraId="5AC54314">
        <w:trPr/>
        <w:tc>
          <w:tcPr>
            <w:tcW w:w="1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55CCB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机制</w:t>
            </w:r>
          </w:p>
        </w:tc>
        <w:tc>
          <w:tcPr>
            <w:tcW w:w="6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3711912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说明</w:t>
            </w:r>
          </w:p>
        </w:tc>
      </w:tr>
      <w:tr w14:paraId="CD325539">
        <w:tblPrEx/>
        <w:trPr/>
        <w:tc>
          <w:tcPr>
            <w:tcW w:w="1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B8A59BC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话术不满意</w:t>
            </w:r>
          </w:p>
        </w:tc>
        <w:tc>
          <w:tcPr>
            <w:tcW w:w="6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B0D76A37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用户在B端可手动修改话术后提交，收集修改内容作为优化数据</w:t>
            </w:r>
          </w:p>
        </w:tc>
      </w:tr>
      <w:tr w14:paraId="4D1A6E32">
        <w:tblPrEx/>
        <w:trPr/>
        <w:tc>
          <w:tcPr>
            <w:tcW w:w="1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319D3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推荐不准确</w:t>
            </w:r>
          </w:p>
        </w:tc>
        <w:tc>
          <w:tcPr>
            <w:tcW w:w="6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30AE063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用户反馈"推荐不准"时，记录用户修正后的数据</w:t>
            </w:r>
          </w:p>
        </w:tc>
      </w:tr>
      <w:tr w14:paraId="49C2BD2C">
        <w:tblPrEx/>
        <w:trPr/>
        <w:tc>
          <w:tcPr>
            <w:tcW w:w="1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27CBB7F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VOC分级偏差</w:t>
            </w:r>
          </w:p>
        </w:tc>
        <w:tc>
          <w:tcPr>
            <w:tcW w:w="6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396AB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运营手动调整优先级时，记录调整内容作为训练数据</w:t>
            </w:r>
          </w:p>
        </w:tc>
      </w:tr>
    </w:tbl>
    <w:p w14:paraId="9C32A6F1">
      <w:pPr>
        <w:pStyle w:val="style0"/>
        <w:numPr>
          <w:ilvl w:val="0"/>
          <w:numId w:val="0"/>
        </w:numPr>
        <w:jc w:val="left"/>
        <w:rPr>
          <w:rFonts w:ascii="宋体" w:cs="宋体" w:eastAsia="宋体" w:hAnsi="宋体"/>
          <w:sz w:val="21"/>
          <w:szCs w:val="21"/>
          <w:lang w:val="en-US"/>
        </w:rPr>
      </w:pPr>
    </w:p>
    <w:p w14:paraId="78953B74">
      <w:pPr>
        <w:pStyle w:val="style0"/>
        <w:numPr>
          <w:ilvl w:val="0"/>
          <w:numId w:val="0"/>
        </w:numPr>
        <w:jc w:val="left"/>
        <w:rPr>
          <w:rFonts w:ascii="宋体" w:cs="宋体" w:hAnsi="宋体"/>
          <w:sz w:val="21"/>
          <w:szCs w:val="21"/>
          <w:lang w:val="en-US"/>
        </w:rPr>
      </w:pPr>
      <w:r>
        <w:rPr>
          <w:rFonts w:ascii="宋体" w:cs="宋体" w:eastAsia="宋体" w:hAnsi="宋体"/>
          <w:sz w:val="21"/>
          <w:szCs w:val="21"/>
          <w:lang w:val="en-US"/>
        </w:rPr>
        <w:t>6.3.2标注分发机制</w:t>
      </w:r>
      <w:r>
        <w:rPr>
          <w:rFonts w:ascii="宋体" w:cs="宋体" w:hAnsi="宋体"/>
          <w:sz w:val="21"/>
          <w:szCs w:val="21"/>
          <w:lang w:val="en-US"/>
        </w:rPr>
        <w:t>：</w:t>
      </w:r>
    </w:p>
    <w:tbl>
      <w:tblPr>
        <w:tblStyle w:val="style154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1881"/>
        <w:gridCol w:w="6425"/>
      </w:tblGrid>
      <w:tr w14:paraId="D4912666">
        <w:trPr/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3EC8F06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机制</w:t>
            </w:r>
          </w:p>
        </w:tc>
        <w:tc>
          <w:tcPr>
            <w:tcW w:w="6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55FC1EE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说明</w:t>
            </w:r>
          </w:p>
        </w:tc>
      </w:tr>
      <w:tr w14:paraId="29241115">
        <w:tblPrEx/>
        <w:trPr/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8D2B223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话术标注</w:t>
            </w:r>
          </w:p>
        </w:tc>
        <w:tc>
          <w:tcPr>
            <w:tcW w:w="6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5CFE4DF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运营生成话术后，可标记"可用/需修改/不可用"，数据自动回流</w:t>
            </w:r>
          </w:p>
        </w:tc>
      </w:tr>
      <w:tr w14:paraId="DDE0428F">
        <w:tblPrEx/>
        <w:trPr/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8B260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VOC分级标注</w:t>
            </w:r>
          </w:p>
        </w:tc>
        <w:tc>
          <w:tcPr>
            <w:tcW w:w="6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07431B7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运营可手动调整问题优先级，调整记录自动回流</w:t>
            </w:r>
          </w:p>
        </w:tc>
      </w:tr>
      <w:tr w14:paraId="03E4950F">
        <w:tblPrEx/>
        <w:trPr/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66E6F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风格标签修正</w:t>
            </w:r>
          </w:p>
        </w:tc>
        <w:tc>
          <w:tcPr>
            <w:tcW w:w="6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13726E2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运营可在后台修正单品的风格标签，修正记录自动回流</w:t>
            </w:r>
          </w:p>
        </w:tc>
      </w:tr>
    </w:tbl>
    <w:p w14:paraId="0107657F">
      <w:pPr>
        <w:pStyle w:val="style0"/>
        <w:numPr>
          <w:ilvl w:val="0"/>
          <w:numId w:val="0"/>
        </w:numPr>
        <w:jc w:val="left"/>
        <w:rPr>
          <w:rFonts w:ascii="宋体" w:cs="宋体" w:eastAsia="宋体" w:hAnsi="宋体"/>
          <w:sz w:val="21"/>
          <w:szCs w:val="21"/>
        </w:rPr>
      </w:pPr>
    </w:p>
    <w:p w14:paraId="E14CD0C0">
      <w:pPr>
        <w:pStyle w:val="style0"/>
        <w:numPr>
          <w:ilvl w:val="0"/>
          <w:numId w:val="0"/>
        </w:numPr>
        <w:jc w:val="left"/>
        <w:rPr>
          <w:rFonts w:ascii="宋体" w:cs="宋体" w:eastAsia="宋体" w:hAnsi="宋体"/>
          <w:sz w:val="21"/>
          <w:szCs w:val="21"/>
          <w:lang w:val="en-US"/>
        </w:rPr>
      </w:pPr>
      <w:r>
        <w:rPr>
          <w:rFonts w:ascii="宋体" w:cs="宋体" w:eastAsia="宋体" w:hAnsi="宋体"/>
          <w:sz w:val="21"/>
          <w:szCs w:val="21"/>
          <w:lang w:val="en-US"/>
        </w:rPr>
        <w:t>6.3.3数据合规红线</w:t>
      </w:r>
    </w:p>
    <w:tbl>
      <w:tblPr>
        <w:tblStyle w:val="style154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2225"/>
        <w:gridCol w:w="6081"/>
      </w:tblGrid>
      <w:tr w14:paraId="AFB4E2C7">
        <w:trPr/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7D70C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红线</w:t>
            </w:r>
          </w:p>
        </w:tc>
        <w:tc>
          <w:tcPr>
            <w:tcW w:w="6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B89E57F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说明</w:t>
            </w:r>
          </w:p>
        </w:tc>
      </w:tr>
      <w:tr w14:paraId="331F6014">
        <w:tblPrEx/>
        <w:trPr/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32431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C端用户数据不上传</w:t>
            </w:r>
          </w:p>
        </w:tc>
        <w:tc>
          <w:tcPr>
            <w:tcW w:w="6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17C89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身高/体重/体型/衣橱/收藏等数据仅存储于用户本地浏览器</w:t>
            </w:r>
          </w:p>
        </w:tc>
      </w:tr>
      <w:tr w14:paraId="3B01165B">
        <w:tblPrEx/>
        <w:trPr/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3F73D5F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不收集用户身份信息</w:t>
            </w:r>
          </w:p>
        </w:tc>
        <w:tc>
          <w:tcPr>
            <w:tcW w:w="6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959B3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C端用户无需注册，不收集姓名、手机号、邮箱等身份信息</w:t>
            </w:r>
          </w:p>
        </w:tc>
      </w:tr>
      <w:tr w14:paraId="99D49144">
        <w:tblPrEx/>
        <w:trPr/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797FA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B端数据隔离</w:t>
            </w:r>
          </w:p>
        </w:tc>
        <w:tc>
          <w:tcPr>
            <w:tcW w:w="6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F0F530A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不同运营账号的数据通过operator_id完全隔离</w:t>
            </w:r>
          </w:p>
        </w:tc>
      </w:tr>
      <w:tr w14:paraId="9371847E">
        <w:tblPrEx/>
        <w:trPr/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BF6E5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密码加密存储</w:t>
            </w:r>
          </w:p>
        </w:tc>
        <w:tc>
          <w:tcPr>
            <w:tcW w:w="6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4CF077D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bcrypt哈希存储（10轮盐），明文不落地</w:t>
            </w:r>
          </w:p>
        </w:tc>
      </w:tr>
      <w:tr w14:paraId="CC060E71">
        <w:tblPrEx/>
        <w:trPr/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DF56A0F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不共享用户数据</w:t>
            </w:r>
          </w:p>
        </w:tc>
        <w:tc>
          <w:tcPr>
            <w:tcW w:w="6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55B23EC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不与任何第三方共享用户数据</w:t>
            </w:r>
          </w:p>
        </w:tc>
      </w:tr>
      <w:tr w14:paraId="132FB7BA">
        <w:tblPrEx/>
        <w:trPr/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C8CCE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用户数据可清除</w:t>
            </w:r>
          </w:p>
        </w:tc>
        <w:tc>
          <w:tcPr>
            <w:tcW w:w="6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9BB2EEC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提供"一键清除所有数据"功能，用户可随时删除个人数据</w:t>
            </w:r>
          </w:p>
        </w:tc>
      </w:tr>
      <w:tr w14:paraId="4A88AEF2">
        <w:tblPrEx/>
        <w:trPr/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34A2C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数据导出功能</w:t>
            </w:r>
          </w:p>
        </w:tc>
        <w:tc>
          <w:tcPr>
            <w:tcW w:w="6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8E28D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用户可通过"导出数据"功能备份个人数据</w:t>
            </w:r>
          </w:p>
        </w:tc>
      </w:tr>
    </w:tbl>
    <w:p w14:paraId="355FC815">
      <w:pPr>
        <w:pStyle w:val="style0"/>
        <w:numPr>
          <w:ilvl w:val="0"/>
          <w:numId w:val="0"/>
        </w:numPr>
        <w:jc w:val="left"/>
        <w:rPr>
          <w:rFonts w:ascii="宋体" w:cs="宋体" w:eastAsia="宋体" w:hAnsi="宋体"/>
          <w:sz w:val="21"/>
          <w:szCs w:val="21"/>
        </w:rPr>
      </w:pPr>
    </w:p>
    <w:p w14:paraId="A7F13F30">
      <w:pPr>
        <w:pStyle w:val="style0"/>
        <w:numPr>
          <w:ilvl w:val="0"/>
          <w:numId w:val="0"/>
        </w:numPr>
        <w:jc w:val="left"/>
        <w:rPr>
          <w:rFonts w:ascii="宋体" w:cs="宋体" w:eastAsia="宋体" w:hAnsi="宋体"/>
          <w:sz w:val="28"/>
          <w:szCs w:val="28"/>
        </w:rPr>
      </w:pPr>
      <w:r>
        <w:rPr>
          <w:rFonts w:ascii="宋体" w:cs="宋体" w:eastAsia="宋体" w:hAnsi="宋体"/>
          <w:sz w:val="28"/>
          <w:szCs w:val="28"/>
          <w:lang w:val="en-US"/>
        </w:rPr>
        <w:t>七、成本预算</w:t>
      </w:r>
    </w:p>
    <w:p w14:paraId="37336241">
      <w:pPr>
        <w:pStyle w:val="style0"/>
        <w:numPr>
          <w:ilvl w:val="0"/>
          <w:numId w:val="0"/>
        </w:numPr>
        <w:jc w:val="left"/>
        <w:rPr>
          <w:rFonts w:ascii="宋体" w:cs="宋体" w:eastAsia="宋体" w:hAnsi="宋体"/>
          <w:sz w:val="21"/>
          <w:szCs w:val="21"/>
          <w:lang w:val="en-US"/>
        </w:rPr>
      </w:pPr>
      <w:r>
        <w:rPr>
          <w:rFonts w:ascii="宋体" w:cs="宋体" w:eastAsia="宋体" w:hAnsi="宋体"/>
          <w:sz w:val="21"/>
          <w:szCs w:val="21"/>
          <w:lang w:val="en-US"/>
        </w:rPr>
        <w:t>7.1单次调用成本预估</w:t>
      </w:r>
    </w:p>
    <w:tbl>
      <w:tblPr>
        <w:tblStyle w:val="style154"/>
        <w:tblW w:w="92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2561"/>
        <w:gridCol w:w="1602"/>
        <w:gridCol w:w="2084"/>
        <w:gridCol w:w="1881"/>
        <w:gridCol w:w="1132"/>
      </w:tblGrid>
      <w:tr w14:paraId="38744ACC">
        <w:trPr/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3E6DC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功能</w:t>
            </w:r>
          </w:p>
        </w:tc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8070AF9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调用模型</w:t>
            </w: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FA2ED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输入tokens估算</w:t>
            </w:r>
          </w:p>
        </w:tc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F5507D1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输出tokens估算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D0EC38B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单次成本</w:t>
            </w:r>
          </w:p>
        </w:tc>
      </w:tr>
      <w:tr w14:paraId="16F3D3FD">
        <w:tblPrEx/>
        <w:trPr/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62461F5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卖点话术生成（4-5条）</w:t>
            </w:r>
          </w:p>
        </w:tc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260F1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qwen-plus</w:t>
            </w: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072C5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~800 tokens</w:t>
            </w:r>
          </w:p>
        </w:tc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79BBEBE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~500 tokens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30E3353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约¥0.005</w:t>
            </w:r>
          </w:p>
        </w:tc>
      </w:tr>
      <w:tr w14:paraId="2154D6A1">
        <w:tblPrEx/>
        <w:trPr/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7987115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小红书标题生成（10条）</w:t>
            </w:r>
          </w:p>
        </w:tc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A995714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qwen-plus</w:t>
            </w: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43A5A82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~600 tokens</w:t>
            </w:r>
          </w:p>
        </w:tc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D0295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~400 tokens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8A1A8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约¥0.004</w:t>
            </w:r>
          </w:p>
        </w:tc>
      </w:tr>
      <w:tr w14:paraId="F58E7929">
        <w:tblPrEx/>
        <w:trPr/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5107243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VOC周报生成</w:t>
            </w:r>
          </w:p>
        </w:tc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038A8F1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qwen-plus</w:t>
            </w: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2EF98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~2000 tokens</w:t>
            </w:r>
          </w:p>
        </w:tc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EB369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~1200 tokens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E712ECD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约¥0.016</w:t>
            </w:r>
          </w:p>
        </w:tc>
      </w:tr>
      <w:tr w14:paraId="227E7F3C">
        <w:tblPrEx/>
        <w:trPr/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C8BE439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AI体型判断</w:t>
            </w:r>
          </w:p>
        </w:tc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0DB5C62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前端规则计算</w:t>
            </w: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532DF36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0</w:t>
            </w:r>
          </w:p>
        </w:tc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19219CB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0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46E07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¥0</w:t>
            </w:r>
          </w:p>
        </w:tc>
      </w:tr>
    </w:tbl>
    <w:p w14:paraId="BE40E342">
      <w:pPr>
        <w:pStyle w:val="style0"/>
        <w:numPr>
          <w:ilvl w:val="0"/>
          <w:numId w:val="0"/>
        </w:numPr>
        <w:jc w:val="left"/>
        <w:rPr>
          <w:rFonts w:ascii="宋体" w:cs="宋体" w:eastAsia="宋体" w:hAnsi="宋体"/>
          <w:sz w:val="21"/>
          <w:szCs w:val="21"/>
          <w:lang w:val="en-US"/>
        </w:rPr>
      </w:pPr>
      <w:r>
        <w:rPr>
          <w:rFonts w:ascii="宋体" w:cs="宋体" w:eastAsia="宋体" w:hAnsi="宋体"/>
          <w:sz w:val="21"/>
          <w:szCs w:val="21"/>
          <w:lang w:val="en-US"/>
        </w:rPr>
        <w:t>说明：通义千问qwen-plus模型定价约¥0.004/千tokens输入，¥0.012/千tokens输出以上为估算值，实际成本以调用量为准。</w:t>
      </w:r>
    </w:p>
    <w:p w14:paraId="4C16E61E">
      <w:pPr>
        <w:pStyle w:val="style0"/>
        <w:numPr>
          <w:ilvl w:val="0"/>
          <w:numId w:val="0"/>
        </w:numPr>
        <w:jc w:val="left"/>
        <w:rPr>
          <w:rFonts w:ascii="宋体" w:cs="宋体" w:eastAsia="宋体" w:hAnsi="宋体"/>
          <w:sz w:val="21"/>
          <w:szCs w:val="21"/>
        </w:rPr>
      </w:pPr>
    </w:p>
    <w:p w14:paraId="89303AAD">
      <w:pPr>
        <w:pStyle w:val="style0"/>
        <w:numPr>
          <w:ilvl w:val="0"/>
          <w:numId w:val="0"/>
        </w:numPr>
        <w:jc w:val="left"/>
        <w:rPr>
          <w:rFonts w:ascii="宋体" w:cs="宋体" w:eastAsia="宋体" w:hAnsi="宋体"/>
          <w:sz w:val="21"/>
          <w:szCs w:val="21"/>
          <w:lang w:val="en-US"/>
        </w:rPr>
      </w:pPr>
      <w:r>
        <w:rPr>
          <w:rFonts w:ascii="宋体" w:cs="宋体" w:eastAsia="宋体" w:hAnsi="宋体"/>
          <w:sz w:val="21"/>
          <w:szCs w:val="21"/>
          <w:lang w:val="en-US"/>
        </w:rPr>
        <w:t xml:space="preserve"> 7.2规模化的月度成本</w:t>
      </w:r>
    </w:p>
    <w:p w14:paraId="DF8B8909">
      <w:pPr>
        <w:pStyle w:val="style0"/>
        <w:numPr>
          <w:ilvl w:val="0"/>
          <w:numId w:val="0"/>
        </w:numPr>
        <w:jc w:val="left"/>
        <w:rPr>
          <w:rFonts w:ascii="宋体" w:cs="宋体" w:hAnsi="宋体"/>
          <w:sz w:val="21"/>
          <w:szCs w:val="21"/>
          <w:lang w:val="en-US"/>
        </w:rPr>
      </w:pPr>
      <w:r>
        <w:rPr>
          <w:rFonts w:ascii="宋体" w:cs="宋体" w:eastAsia="宋体" w:hAnsi="宋体"/>
          <w:sz w:val="21"/>
          <w:szCs w:val="21"/>
          <w:lang w:val="en-US"/>
        </w:rPr>
        <w:t>假设日活500人，每人每天触发两次AI调用</w:t>
      </w:r>
      <w:r>
        <w:rPr>
          <w:rFonts w:ascii="宋体" w:cs="宋体" w:hAnsi="宋体"/>
          <w:sz w:val="21"/>
          <w:szCs w:val="21"/>
          <w:lang w:val="en-US"/>
        </w:rPr>
        <w:t>（话术生成加标题生成各一次）</w:t>
      </w:r>
    </w:p>
    <w:tbl>
      <w:tblPr>
        <w:tblStyle w:val="style154"/>
        <w:tblW w:w="72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1385"/>
        <w:gridCol w:w="2636"/>
        <w:gridCol w:w="1660"/>
        <w:gridCol w:w="1535"/>
      </w:tblGrid>
      <w:tr w14:paraId="D33EDDAE">
        <w:trPr/>
        <w:tc>
          <w:tcPr>
            <w:tcW w:w="1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F3B9615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场景</w:t>
            </w:r>
          </w:p>
        </w:tc>
        <w:tc>
          <w:tcPr>
            <w:tcW w:w="2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C3878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月调用量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4310E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单次成本</w:t>
            </w:r>
          </w:p>
        </w:tc>
        <w:tc>
          <w:tcPr>
            <w:tcW w:w="1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61526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月度成本</w:t>
            </w:r>
          </w:p>
        </w:tc>
      </w:tr>
      <w:tr w14:paraId="1C4850A8">
        <w:tblPrEx/>
        <w:trPr/>
        <w:tc>
          <w:tcPr>
            <w:tcW w:w="1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5049CB4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话术生成</w:t>
            </w:r>
          </w:p>
        </w:tc>
        <w:tc>
          <w:tcPr>
            <w:tcW w:w="2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A665A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500 × 30 × 1 = 15,000次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2F4B3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¥0.005</w:t>
            </w:r>
          </w:p>
        </w:tc>
        <w:tc>
          <w:tcPr>
            <w:tcW w:w="1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DEEFE42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¥75</w:t>
            </w:r>
          </w:p>
        </w:tc>
      </w:tr>
      <w:tr w14:paraId="BDE7BBD9">
        <w:tblPrEx/>
        <w:trPr/>
        <w:tc>
          <w:tcPr>
            <w:tcW w:w="1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EA451AE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标题生成</w:t>
            </w:r>
          </w:p>
        </w:tc>
        <w:tc>
          <w:tcPr>
            <w:tcW w:w="2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B8816902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500 × 30 × 1 = 15,000次</w:t>
            </w: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ab/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76250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¥0.004</w:t>
            </w:r>
          </w:p>
        </w:tc>
        <w:tc>
          <w:tcPr>
            <w:tcW w:w="1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46DD5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¥60</w:t>
            </w:r>
          </w:p>
        </w:tc>
      </w:tr>
      <w:tr w14:paraId="585C2D07">
        <w:tblPrEx/>
        <w:trPr/>
        <w:tc>
          <w:tcPr>
            <w:tcW w:w="1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17D01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VOC周报</w:t>
            </w:r>
          </w:p>
        </w:tc>
        <w:tc>
          <w:tcPr>
            <w:tcW w:w="2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9D7132A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10 × 4 = 40次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D43F1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¥0.016</w:t>
            </w:r>
          </w:p>
        </w:tc>
        <w:tc>
          <w:tcPr>
            <w:tcW w:w="1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88D21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¥0.64</w:t>
            </w:r>
          </w:p>
        </w:tc>
      </w:tr>
      <w:tr w14:paraId="16AD1D64">
        <w:tblPrEx/>
        <w:trPr/>
        <w:tc>
          <w:tcPr>
            <w:tcW w:w="1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59A8D51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合计</w:t>
            </w:r>
          </w:p>
        </w:tc>
        <w:tc>
          <w:tcPr>
            <w:tcW w:w="2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CA159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cs="宋体" w:eastAsia="宋体" w:hAnsi="宋体"/>
                <w:sz w:val="21"/>
                <w:szCs w:val="21"/>
                <w:lang w:val="en-US"/>
              </w:rPr>
              <w:t>—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212FDDA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cs="宋体" w:eastAsia="宋体" w:hAnsi="宋体"/>
                <w:sz w:val="21"/>
                <w:szCs w:val="21"/>
                <w:lang w:val="en-US"/>
              </w:rPr>
              <w:t>—</w:t>
            </w:r>
          </w:p>
        </w:tc>
        <w:tc>
          <w:tcPr>
            <w:tcW w:w="1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DDF3F31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约¥136/月</w:t>
            </w:r>
          </w:p>
        </w:tc>
      </w:tr>
    </w:tbl>
    <w:p w14:paraId="F8B7961D">
      <w:pPr>
        <w:pStyle w:val="style0"/>
        <w:numPr>
          <w:ilvl w:val="0"/>
          <w:numId w:val="0"/>
        </w:numPr>
        <w:jc w:val="left"/>
        <w:rPr>
          <w:rFonts w:ascii="宋体" w:cs="宋体" w:eastAsia="宋体" w:hAnsi="宋体"/>
          <w:sz w:val="21"/>
          <w:szCs w:val="21"/>
          <w:lang w:val="en-US"/>
        </w:rPr>
      </w:pPr>
    </w:p>
    <w:p w14:paraId="CE13C178">
      <w:pPr>
        <w:pStyle w:val="style0"/>
        <w:numPr>
          <w:ilvl w:val="0"/>
          <w:numId w:val="0"/>
        </w:numPr>
        <w:jc w:val="left"/>
        <w:rPr>
          <w:rFonts w:ascii="宋体" w:cs="宋体" w:hAnsi="宋体"/>
          <w:sz w:val="21"/>
          <w:szCs w:val="21"/>
          <w:lang w:val="en-US"/>
        </w:rPr>
      </w:pPr>
      <w:r>
        <w:rPr>
          <w:rFonts w:ascii="宋体" w:cs="宋体" w:eastAsia="宋体" w:hAnsi="宋体"/>
          <w:sz w:val="21"/>
          <w:szCs w:val="21"/>
          <w:lang w:val="en-US"/>
        </w:rPr>
        <w:t>额外成本</w:t>
      </w:r>
      <w:r>
        <w:rPr>
          <w:rFonts w:ascii="宋体" w:cs="宋体" w:hAnsi="宋体"/>
          <w:sz w:val="21"/>
          <w:szCs w:val="21"/>
          <w:lang w:val="en-US"/>
        </w:rPr>
        <w:t>：1.服务器托管：约¥50-100/月（轻量云服务器）</w:t>
      </w:r>
    </w:p>
    <w:p w14:paraId="F1BF18CF">
      <w:pPr>
        <w:pStyle w:val="style0"/>
        <w:numPr>
          <w:ilvl w:val="0"/>
          <w:numId w:val="0"/>
        </w:numPr>
        <w:jc w:val="left"/>
        <w:rPr>
          <w:rFonts w:ascii="宋体" w:cs="宋体" w:hAnsi="宋体"/>
          <w:sz w:val="21"/>
          <w:szCs w:val="21"/>
          <w:lang w:val="en-US"/>
        </w:rPr>
      </w:pPr>
      <w:r>
        <w:rPr>
          <w:rFonts w:ascii="宋体" w:cs="宋体" w:hAnsi="宋体"/>
          <w:sz w:val="21"/>
          <w:szCs w:val="21"/>
          <w:lang w:val="en-US"/>
        </w:rPr>
        <w:t>2.存储成本：JSON文件存储几乎为零</w:t>
      </w:r>
    </w:p>
    <w:p w14:paraId="7716BE07">
      <w:pPr>
        <w:pStyle w:val="style0"/>
        <w:numPr>
          <w:ilvl w:val="0"/>
          <w:numId w:val="0"/>
        </w:numPr>
        <w:jc w:val="left"/>
        <w:rPr>
          <w:rFonts w:ascii="宋体" w:cs="宋体" w:hAnsi="宋体"/>
          <w:sz w:val="21"/>
          <w:szCs w:val="21"/>
          <w:lang w:val="en-US"/>
        </w:rPr>
      </w:pPr>
      <w:r>
        <w:rPr>
          <w:rFonts w:ascii="宋体" w:cs="宋体" w:hAnsi="宋体"/>
          <w:sz w:val="21"/>
          <w:szCs w:val="21"/>
          <w:lang w:val="en-US"/>
        </w:rPr>
        <w:t>3.总月度成本：约¥186-236/月</w:t>
      </w:r>
    </w:p>
    <w:p w14:paraId="02E7DD11">
      <w:pPr>
        <w:pStyle w:val="style0"/>
        <w:numPr>
          <w:ilvl w:val="0"/>
          <w:numId w:val="0"/>
        </w:numPr>
        <w:jc w:val="left"/>
        <w:rPr>
          <w:rFonts w:ascii="宋体" w:cs="宋体" w:eastAsia="宋体" w:hAnsi="宋体"/>
          <w:sz w:val="21"/>
          <w:szCs w:val="21"/>
        </w:rPr>
      </w:pPr>
    </w:p>
    <w:p w14:paraId="6A4ECF58">
      <w:pPr>
        <w:pStyle w:val="style0"/>
        <w:numPr>
          <w:ilvl w:val="0"/>
          <w:numId w:val="0"/>
        </w:numPr>
        <w:jc w:val="left"/>
        <w:rPr>
          <w:rFonts w:ascii="宋体" w:cs="宋体" w:eastAsia="宋体" w:hAnsi="宋体"/>
          <w:sz w:val="21"/>
          <w:szCs w:val="21"/>
          <w:lang w:val="en-US"/>
        </w:rPr>
      </w:pPr>
      <w:r>
        <w:rPr>
          <w:rFonts w:ascii="宋体" w:cs="宋体" w:eastAsia="宋体" w:hAnsi="宋体"/>
          <w:sz w:val="21"/>
          <w:szCs w:val="21"/>
          <w:lang w:val="en-US"/>
        </w:rPr>
        <w:t>7.3成本告警阈值与降级策略</w:t>
      </w:r>
    </w:p>
    <w:tbl>
      <w:tblPr>
        <w:tblStyle w:val="style154"/>
        <w:tblW w:w="94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1430"/>
        <w:gridCol w:w="3187"/>
        <w:gridCol w:w="4880"/>
      </w:tblGrid>
      <w:tr w14:paraId="9253FB14">
        <w:trPr/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9A9AA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告警等级</w:t>
            </w:r>
          </w:p>
        </w:tc>
        <w:tc>
          <w:tcPr>
            <w:tcW w:w="3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C04D4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触发条件</w:t>
            </w:r>
          </w:p>
        </w:tc>
        <w:tc>
          <w:tcPr>
            <w:tcW w:w="4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00271DB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动作</w:t>
            </w:r>
          </w:p>
        </w:tc>
      </w:tr>
      <w:tr w14:paraId="76E9D2B5">
        <w:tblPrEx/>
        <w:trPr/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0BCC7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hAnsi="宋体"/>
                <w:sz w:val="21"/>
                <w:szCs w:val="21"/>
                <w:lang w:val="en-US"/>
              </w:rPr>
              <w:t>🟡 黄色告警</w:t>
            </w:r>
          </w:p>
        </w:tc>
        <w:tc>
          <w:tcPr>
            <w:tcW w:w="3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BE454CC6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月成本超过预算50%（&gt;¥200）</w:t>
            </w:r>
          </w:p>
        </w:tc>
        <w:tc>
          <w:tcPr>
            <w:tcW w:w="4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3DFADD5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通知管理员，检查是否有异常调用</w:t>
            </w:r>
          </w:p>
        </w:tc>
      </w:tr>
      <w:tr w14:paraId="75957F88">
        <w:tblPrEx/>
        <w:trPr/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F993258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🔴 红色告警</w:t>
            </w:r>
          </w:p>
        </w:tc>
        <w:tc>
          <w:tcPr>
            <w:tcW w:w="3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A293B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月成本超过预算100%（&gt;¥300）</w:t>
            </w:r>
          </w:p>
        </w:tc>
        <w:tc>
          <w:tcPr>
            <w:tcW w:w="4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6E103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立即启用降级策略：话术生成返回预设模板，暂停非核心AI功能</w:t>
            </w:r>
          </w:p>
        </w:tc>
      </w:tr>
      <w:tr w14:paraId="E969787C">
        <w:tblPrEx/>
        <w:trPr/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04751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降级策略1</w:t>
            </w:r>
          </w:p>
        </w:tc>
        <w:tc>
          <w:tcPr>
            <w:tcW w:w="3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B403AE8C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API成本持续上升</w:t>
            </w:r>
          </w:p>
        </w:tc>
        <w:tc>
          <w:tcPr>
            <w:tcW w:w="4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302D0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切换至更便宜的模型（如qwen-turbo），成本降低约50%</w:t>
            </w:r>
          </w:p>
        </w:tc>
      </w:tr>
      <w:tr w14:paraId="9D6EFE62">
        <w:tblPrEx/>
        <w:trPr/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513AB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降级策略2</w:t>
            </w:r>
          </w:p>
        </w:tc>
        <w:tc>
          <w:tcPr>
            <w:tcW w:w="3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63788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调用量突增</w:t>
            </w:r>
          </w:p>
        </w:tc>
        <w:tc>
          <w:tcPr>
            <w:tcW w:w="4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B767F38F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启用请求限流，单IP每分钟最多10次调用</w:t>
            </w:r>
          </w:p>
        </w:tc>
      </w:tr>
    </w:tbl>
    <w:p w14:paraId="061D4F7B">
      <w:pPr>
        <w:pStyle w:val="style0"/>
        <w:numPr>
          <w:ilvl w:val="0"/>
          <w:numId w:val="0"/>
        </w:numPr>
        <w:jc w:val="left"/>
        <w:rPr>
          <w:rFonts w:ascii="宋体" w:cs="宋体" w:eastAsia="宋体" w:hAnsi="宋体"/>
          <w:sz w:val="21"/>
          <w:szCs w:val="21"/>
        </w:rPr>
      </w:pPr>
    </w:p>
    <w:p w14:paraId="2DD03276">
      <w:pPr>
        <w:pStyle w:val="style0"/>
        <w:numPr>
          <w:ilvl w:val="0"/>
          <w:numId w:val="0"/>
        </w:numPr>
        <w:jc w:val="left"/>
        <w:rPr>
          <w:rFonts w:ascii="宋体" w:cs="宋体" w:eastAsia="宋体" w:hAnsi="宋体"/>
          <w:sz w:val="28"/>
          <w:szCs w:val="28"/>
        </w:rPr>
      </w:pPr>
      <w:r>
        <w:rPr>
          <w:rFonts w:ascii="宋体" w:cs="宋体" w:eastAsia="宋体" w:hAnsi="宋体"/>
          <w:sz w:val="28"/>
          <w:szCs w:val="28"/>
          <w:lang w:val="en-US"/>
        </w:rPr>
        <w:t>八、兜底与风险</w:t>
      </w:r>
    </w:p>
    <w:p w14:paraId="E8D0A881">
      <w:pPr>
        <w:pStyle w:val="style0"/>
        <w:numPr>
          <w:ilvl w:val="0"/>
          <w:numId w:val="0"/>
        </w:numPr>
        <w:jc w:val="left"/>
        <w:rPr>
          <w:rFonts w:ascii="宋体" w:cs="宋体" w:eastAsia="宋体" w:hAnsi="宋体"/>
          <w:sz w:val="21"/>
          <w:szCs w:val="21"/>
          <w:lang w:val="en-US"/>
        </w:rPr>
      </w:pPr>
      <w:r>
        <w:rPr>
          <w:rFonts w:ascii="宋体" w:cs="宋体" w:eastAsia="宋体" w:hAnsi="宋体"/>
          <w:sz w:val="21"/>
          <w:szCs w:val="21"/>
          <w:lang w:val="en-US"/>
        </w:rPr>
        <w:t>8.1置信度分级与降级链路</w:t>
      </w:r>
    </w:p>
    <w:tbl>
      <w:tblPr>
        <w:tblStyle w:val="style154"/>
        <w:tblW w:w="95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1136"/>
        <w:gridCol w:w="3197"/>
        <w:gridCol w:w="2888"/>
        <w:gridCol w:w="2291"/>
      </w:tblGrid>
      <w:tr w14:paraId="2EFBD5E4">
        <w:trPr/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AE7671A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功能</w:t>
            </w:r>
          </w:p>
        </w:tc>
        <w:tc>
          <w:tcPr>
            <w:tcW w:w="3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1679B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</w:rPr>
              <w:t>高置信度（&gt;90%）</w:t>
            </w:r>
          </w:p>
        </w:tc>
        <w:tc>
          <w:tcPr>
            <w:tcW w:w="2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B73883D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中置信度（60-90%）</w:t>
            </w:r>
          </w:p>
        </w:tc>
        <w:tc>
          <w:tcPr>
            <w:tcW w:w="2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5E73D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低置信度（&lt;60%）</w:t>
            </w:r>
          </w:p>
        </w:tc>
      </w:tr>
      <w:tr w14:paraId="E60F62DE">
        <w:tblPrEx/>
        <w:trPr/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F64D3A5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尺码推荐</w:t>
            </w:r>
          </w:p>
        </w:tc>
        <w:tc>
          <w:tcPr>
            <w:tcW w:w="3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F63F7EE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用户输入完整数据（身高+体重+体型+三围+偏好+面料）</w:t>
            </w:r>
          </w:p>
        </w:tc>
        <w:tc>
          <w:tcPr>
            <w:tcW w:w="2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B17AC072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用户输入完整数据但缺少三围</w:t>
            </w:r>
          </w:p>
        </w:tc>
        <w:tc>
          <w:tcPr>
            <w:tcW w:w="2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1CA61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用户数据不完整，仅身高体重</w:t>
            </w:r>
          </w:p>
        </w:tc>
      </w:tr>
      <w:tr w14:paraId="5FF250D6">
        <w:tblPrEx/>
        <w:trPr/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F483C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话术生成</w:t>
            </w:r>
          </w:p>
        </w:tc>
        <w:tc>
          <w:tcPr>
            <w:tcW w:w="3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4F9BF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尺码表完整（含衣长/胸围/腰围）+ 商品信息齐全</w:t>
            </w:r>
          </w:p>
        </w:tc>
        <w:tc>
          <w:tcPr>
            <w:tcW w:w="2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BEC5C8FF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尺码表完整但缺少部分字段</w:t>
            </w:r>
          </w:p>
        </w:tc>
        <w:tc>
          <w:tcPr>
            <w:tcW w:w="2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1583967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尺码表不完整</w:t>
            </w:r>
          </w:p>
        </w:tc>
      </w:tr>
      <w:tr w14:paraId="6F017CAD">
        <w:tblPrEx/>
        <w:trPr/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E1DDA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风格标签</w:t>
            </w:r>
          </w:p>
        </w:tc>
        <w:tc>
          <w:tcPr>
            <w:tcW w:w="3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4C36A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搭配名称含明确关键词（如work→通勤）</w:t>
            </w:r>
          </w:p>
        </w:tc>
        <w:tc>
          <w:tcPr>
            <w:tcW w:w="2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4A405AB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搭配名称含模糊关键词</w:t>
            </w:r>
          </w:p>
        </w:tc>
        <w:tc>
          <w:tcPr>
            <w:tcW w:w="2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911B4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搭配名称无关键词，随机分配</w:t>
            </w:r>
          </w:p>
        </w:tc>
      </w:tr>
      <w:tr w14:paraId="BC05CBFF">
        <w:tblPrEx/>
        <w:trPr/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4667A0E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体型判断</w:t>
            </w:r>
          </w:p>
        </w:tc>
        <w:tc>
          <w:tcPr>
            <w:tcW w:w="3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A7F900A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用户输入三围数据</w:t>
            </w:r>
          </w:p>
        </w:tc>
        <w:tc>
          <w:tcPr>
            <w:tcW w:w="2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172C5C8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用户仅输入身高体重</w:t>
            </w:r>
          </w:p>
        </w:tc>
        <w:tc>
          <w:tcPr>
            <w:tcW w:w="2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C0B37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用户未输入数据，默认H型</w:t>
            </w:r>
          </w:p>
        </w:tc>
      </w:tr>
    </w:tbl>
    <w:p w14:paraId="52B89B87">
      <w:pPr>
        <w:pStyle w:val="style0"/>
        <w:numPr>
          <w:ilvl w:val="0"/>
          <w:numId w:val="0"/>
        </w:numPr>
        <w:jc w:val="left"/>
        <w:rPr>
          <w:rFonts w:ascii="宋体" w:cs="宋体" w:eastAsia="宋体" w:hAnsi="宋体"/>
          <w:sz w:val="21"/>
          <w:szCs w:val="21"/>
          <w:lang w:val="en-US"/>
        </w:rPr>
      </w:pPr>
    </w:p>
    <w:p w14:paraId="5E86DE7C">
      <w:pPr>
        <w:pStyle w:val="style0"/>
        <w:numPr>
          <w:ilvl w:val="0"/>
          <w:numId w:val="0"/>
        </w:numPr>
        <w:jc w:val="left"/>
        <w:rPr>
          <w:rFonts w:ascii="宋体" w:cs="宋体" w:eastAsia="宋体" w:hAnsi="宋体"/>
          <w:sz w:val="21"/>
          <w:szCs w:val="21"/>
          <w:lang w:val="en-US"/>
        </w:rPr>
      </w:pPr>
      <w:r>
        <w:rPr>
          <w:rFonts w:ascii="宋体" w:cs="宋体" w:eastAsia="宋体" w:hAnsi="宋体"/>
          <w:sz w:val="21"/>
          <w:szCs w:val="21"/>
          <w:lang w:val="en-US"/>
        </w:rPr>
        <w:t>降级链路</w:t>
      </w:r>
    </w:p>
    <w:p w14:paraId="3C2B7045">
      <w:pPr>
        <w:pStyle w:val="style0"/>
        <w:numPr>
          <w:ilvl w:val="0"/>
          <w:numId w:val="0"/>
        </w:numPr>
        <w:jc w:val="left"/>
        <w:rPr>
          <w:rFonts w:ascii="宋体" w:cs="宋体" w:eastAsia="宋体" w:hAnsi="宋体"/>
          <w:sz w:val="21"/>
          <w:szCs w:val="21"/>
          <w:lang w:val="en-US"/>
        </w:rPr>
      </w:pPr>
      <w:r>
        <w:rPr>
          <w:rFonts w:ascii="宋体" w:cs="宋体" w:eastAsia="宋体" w:hAnsi="宋体"/>
          <w:sz w:val="21"/>
          <w:szCs w:val="21"/>
          <w:lang w:val="en-US"/>
        </w:rPr>
        <w:t>高置信度 → 直接展示AI结果</w:t>
      </w:r>
    </w:p>
    <w:p w14:paraId="122E1782">
      <w:pPr>
        <w:pStyle w:val="style0"/>
        <w:numPr>
          <w:ilvl w:val="0"/>
          <w:numId w:val="0"/>
        </w:numPr>
        <w:jc w:val="left"/>
        <w:rPr>
          <w:rFonts w:ascii="宋体" w:cs="宋体" w:eastAsia="宋体" w:hAnsi="宋体"/>
          <w:sz w:val="21"/>
          <w:szCs w:val="21"/>
          <w:lang w:val="en-US"/>
        </w:rPr>
      </w:pPr>
      <w:r>
        <w:rPr>
          <w:rFonts w:ascii="宋体" w:cs="宋体" w:eastAsia="宋体" w:hAnsi="宋体"/>
          <w:sz w:val="21"/>
          <w:szCs w:val="21"/>
          <w:lang w:val="en-US"/>
        </w:rPr>
        <w:t>中置信度 → 展示AI结果 + 标注“基于当前数据估算，建议补充信息提高准确率”</w:t>
      </w:r>
    </w:p>
    <w:p w14:paraId="2B64B925">
      <w:pPr>
        <w:pStyle w:val="style0"/>
        <w:numPr>
          <w:ilvl w:val="0"/>
          <w:numId w:val="0"/>
        </w:numPr>
        <w:jc w:val="left"/>
        <w:rPr>
          <w:rFonts w:ascii="宋体" w:cs="宋体" w:eastAsia="宋体" w:hAnsi="宋体"/>
          <w:sz w:val="21"/>
          <w:szCs w:val="21"/>
          <w:lang w:val="en-US"/>
        </w:rPr>
      </w:pPr>
      <w:r>
        <w:rPr>
          <w:rFonts w:ascii="宋体" w:cs="宋体" w:eastAsia="宋体" w:hAnsi="宋体"/>
          <w:sz w:val="21"/>
          <w:szCs w:val="21"/>
          <w:lang w:val="en-US"/>
        </w:rPr>
        <w:t>低置信度 → 展示默认结果 + 引导用户补充数据</w:t>
      </w:r>
    </w:p>
    <w:p w14:paraId="AD20FE40">
      <w:pPr>
        <w:pStyle w:val="style0"/>
        <w:numPr>
          <w:ilvl w:val="0"/>
          <w:numId w:val="0"/>
        </w:numPr>
        <w:jc w:val="left"/>
        <w:rPr>
          <w:rFonts w:ascii="宋体" w:cs="宋体" w:eastAsia="宋体" w:hAnsi="宋体"/>
          <w:sz w:val="21"/>
          <w:szCs w:val="21"/>
          <w:lang w:val="en-US"/>
        </w:rPr>
      </w:pPr>
    </w:p>
    <w:p w14:paraId="CF72C751">
      <w:pPr>
        <w:pStyle w:val="style0"/>
        <w:numPr>
          <w:ilvl w:val="0"/>
          <w:numId w:val="0"/>
        </w:numPr>
        <w:jc w:val="left"/>
        <w:rPr>
          <w:rFonts w:ascii="宋体" w:cs="宋体" w:eastAsia="宋体" w:hAnsi="宋体"/>
          <w:sz w:val="21"/>
          <w:szCs w:val="21"/>
          <w:lang w:val="en-US"/>
        </w:rPr>
      </w:pPr>
      <w:r>
        <w:rPr>
          <w:rFonts w:ascii="宋体" w:cs="宋体" w:eastAsia="宋体" w:hAnsi="宋体"/>
          <w:sz w:val="21"/>
          <w:szCs w:val="21"/>
          <w:lang w:val="en-US"/>
        </w:rPr>
        <w:t>8.2异常处理</w:t>
      </w:r>
    </w:p>
    <w:tbl>
      <w:tblPr>
        <w:tblStyle w:val="style154"/>
        <w:tblW w:w="95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1417"/>
        <w:gridCol w:w="4676"/>
        <w:gridCol w:w="3410"/>
      </w:tblGrid>
      <w:tr w14:paraId="CE3070DB">
        <w:trPr/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B5C414E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异常场景</w:t>
            </w: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4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4E32D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处理方式</w:t>
            </w:r>
          </w:p>
        </w:tc>
        <w:tc>
          <w:tcPr>
            <w:tcW w:w="3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B3EB4CF5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用户感知</w:t>
            </w:r>
          </w:p>
        </w:tc>
      </w:tr>
      <w:tr w14:paraId="63082DD5">
        <w:tblPrEx/>
        <w:trPr/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04FBE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网络异常</w:t>
            </w:r>
          </w:p>
        </w:tc>
        <w:tc>
          <w:tcPr>
            <w:tcW w:w="4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B2BCCAC3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API请求超时或失败时，显示友好提示并支持重试</w:t>
            </w:r>
          </w:p>
        </w:tc>
        <w:tc>
          <w:tcPr>
            <w:tcW w:w="3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B207A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“网络连接异常，请检查网络后重试”</w:t>
            </w:r>
          </w:p>
        </w:tc>
      </w:tr>
      <w:tr w14:paraId="0208AD86">
        <w:tblPrEx/>
        <w:trPr/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4758B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权限不足</w:t>
            </w:r>
          </w:p>
        </w:tc>
        <w:tc>
          <w:tcPr>
            <w:tcW w:w="4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21C46C6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未登录访问B端页面</w:t>
            </w: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→</w:t>
            </w: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路由守卫拦截跳转登录页</w:t>
            </w:r>
          </w:p>
        </w:tc>
        <w:tc>
          <w:tcPr>
            <w:tcW w:w="3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BBDF761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跳转至运营登录页</w:t>
            </w:r>
          </w:p>
        </w:tc>
      </w:tr>
      <w:tr w14:paraId="7A37FB08">
        <w:tblPrEx/>
        <w:trPr/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CE4D047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数据为空</w:t>
            </w:r>
          </w:p>
        </w:tc>
        <w:tc>
          <w:tcPr>
            <w:tcW w:w="4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9F066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显示空状态页面，引导用户操作</w:t>
            </w:r>
          </w:p>
        </w:tc>
        <w:tc>
          <w:tcPr>
            <w:tcW w:w="3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94F8E1F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“暂无数据，去添加第一个吧”</w:t>
            </w:r>
          </w:p>
        </w:tc>
      </w:tr>
      <w:tr w14:paraId="F1301B9B">
        <w:tblPrEx/>
        <w:trPr/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E08471A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重复提交</w:t>
            </w:r>
          </w:p>
        </w:tc>
        <w:tc>
          <w:tcPr>
            <w:tcW w:w="4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059EA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吐槽表单提交后禁用按钮，防止重复提交</w:t>
            </w:r>
          </w:p>
        </w:tc>
        <w:tc>
          <w:tcPr>
            <w:tcW w:w="3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9136CDE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按钮置灰显示“提交中...”</w:t>
            </w:r>
          </w:p>
        </w:tc>
      </w:tr>
      <w:tr w14:paraId="BA2BB23F">
        <w:tblPrEx/>
        <w:trPr/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8A060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并发冲突</w:t>
            </w: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4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F5037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多运营同时编辑同一SKU</w:t>
            </w: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→</w:t>
            </w: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后提交者提示冲突</w:t>
            </w:r>
          </w:p>
        </w:tc>
        <w:tc>
          <w:tcPr>
            <w:tcW w:w="3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9F7B7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“数据已被其他用户修改，请刷新后重试”</w:t>
            </w:r>
          </w:p>
        </w:tc>
      </w:tr>
      <w:tr w14:paraId="E2D40362">
        <w:tblPrEx/>
        <w:trPr/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644A0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第三方服务失败</w:t>
            </w:r>
          </w:p>
        </w:tc>
        <w:tc>
          <w:tcPr>
            <w:tcW w:w="4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536F7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QWEN_API_KEY失效</w:t>
            </w: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→</w:t>
            </w: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返回预设模板</w:t>
            </w:r>
          </w:p>
        </w:tc>
        <w:tc>
          <w:tcPr>
            <w:tcW w:w="3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5ACED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“AI服务暂时不可用，已使用模板话术”</w:t>
            </w:r>
          </w:p>
        </w:tc>
      </w:tr>
      <w:tr w14:paraId="7933EA6F">
        <w:tblPrEx/>
        <w:trPr/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923A8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图片上传失败</w:t>
            </w:r>
          </w:p>
        </w:tc>
        <w:tc>
          <w:tcPr>
            <w:tcW w:w="4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99A7029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格式不支持或大小超限</w:t>
            </w: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→</w:t>
            </w: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提示具体原因</w:t>
            </w:r>
          </w:p>
        </w:tc>
        <w:tc>
          <w:tcPr>
            <w:tcW w:w="3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62BD6A3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“图片上传失败，请检查文件大小（&lt;5MB）和格式（JPG/PNG）”</w:t>
            </w:r>
          </w:p>
        </w:tc>
      </w:tr>
      <w:tr w14:paraId="DA0C3794">
        <w:tblPrEx/>
        <w:trPr/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AD3D9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localStorage已满</w:t>
            </w:r>
          </w:p>
        </w:tc>
        <w:tc>
          <w:tcPr>
            <w:tcW w:w="4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8116223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数据写入失败</w:t>
            </w: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→</w:t>
            </w: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提示用户清理或导出</w:t>
            </w:r>
          </w:p>
        </w:tc>
        <w:tc>
          <w:tcPr>
            <w:tcW w:w="3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366E0A8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“本地存储空间已满，请导出数据后清理”</w:t>
            </w:r>
          </w:p>
        </w:tc>
      </w:tr>
    </w:tbl>
    <w:p w14:paraId="75423809">
      <w:pPr>
        <w:pStyle w:val="style0"/>
        <w:numPr>
          <w:ilvl w:val="0"/>
          <w:numId w:val="0"/>
        </w:numPr>
        <w:jc w:val="left"/>
        <w:rPr>
          <w:rFonts w:ascii="宋体" w:cs="宋体" w:eastAsia="宋体" w:hAnsi="宋体"/>
          <w:sz w:val="21"/>
          <w:szCs w:val="21"/>
          <w:lang w:val="en-US"/>
        </w:rPr>
      </w:pPr>
      <w:r>
        <w:rPr>
          <w:rFonts w:ascii="宋体" w:cs="宋体" w:eastAsia="宋体" w:hAnsi="宋体"/>
          <w:sz w:val="21"/>
          <w:szCs w:val="21"/>
          <w:lang w:val="en-US"/>
        </w:rPr>
        <w:t xml:space="preserve"> </w:t>
      </w:r>
    </w:p>
    <w:p w14:paraId="78713B10">
      <w:pPr>
        <w:pStyle w:val="style0"/>
        <w:numPr>
          <w:ilvl w:val="0"/>
          <w:numId w:val="0"/>
        </w:numPr>
        <w:jc w:val="left"/>
        <w:rPr>
          <w:rFonts w:ascii="宋体" w:cs="宋体" w:eastAsia="宋体" w:hAnsi="宋体"/>
          <w:sz w:val="21"/>
          <w:szCs w:val="21"/>
          <w:lang w:val="en-US"/>
        </w:rPr>
      </w:pPr>
      <w:r>
        <w:rPr>
          <w:rFonts w:ascii="宋体" w:cs="宋体" w:eastAsia="宋体" w:hAnsi="宋体"/>
          <w:sz w:val="21"/>
          <w:szCs w:val="21"/>
          <w:lang w:val="en-US"/>
        </w:rPr>
        <w:t>8.3人工介入触发条件</w:t>
      </w:r>
    </w:p>
    <w:tbl>
      <w:tblPr>
        <w:tblStyle w:val="style154"/>
        <w:tblW w:w="84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3400"/>
        <w:gridCol w:w="3326"/>
        <w:gridCol w:w="1697"/>
      </w:tblGrid>
      <w:tr w14:paraId="DB49F1E7">
        <w:trPr/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D4FC2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触发条件</w:t>
            </w:r>
          </w:p>
        </w:tc>
        <w:tc>
          <w:tcPr>
            <w:tcW w:w="3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0479672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介入方式</w:t>
            </w:r>
          </w:p>
        </w:tc>
        <w:tc>
          <w:tcPr>
            <w:tcW w:w="1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0A5791D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响应时间</w:t>
            </w:r>
          </w:p>
        </w:tc>
      </w:tr>
      <w:tr w14:paraId="15B86F98">
        <w:tblPrEx/>
        <w:trPr/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D3953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话术可用率&lt;60%</w:t>
            </w:r>
          </w:p>
        </w:tc>
        <w:tc>
          <w:tcPr>
            <w:tcW w:w="3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826A94F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运营手动修改话术模板</w:t>
            </w:r>
          </w:p>
        </w:tc>
        <w:tc>
          <w:tcPr>
            <w:tcW w:w="1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B2F5304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24小时</w:t>
            </w:r>
          </w:p>
        </w:tc>
      </w:tr>
      <w:tr w14:paraId="AE808F85">
        <w:tblPrEx/>
        <w:trPr/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696EA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VOC分级准确率&lt;70%</w:t>
            </w:r>
          </w:p>
        </w:tc>
        <w:tc>
          <w:tcPr>
            <w:tcW w:w="3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24C20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运营手动调整优先级</w:t>
            </w:r>
          </w:p>
        </w:tc>
        <w:tc>
          <w:tcPr>
            <w:tcW w:w="1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10CA086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每周复盘</w:t>
            </w:r>
          </w:p>
        </w:tc>
      </w:tr>
      <w:tr w14:paraId="77B2EA7D">
        <w:tblPrEx/>
        <w:trPr/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38D2D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用户反馈"推荐不准"超过5条/天</w:t>
            </w:r>
          </w:p>
        </w:tc>
        <w:tc>
          <w:tcPr>
            <w:tcW w:w="3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DCE39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运营查看用户反馈，调整算法参数</w:t>
            </w:r>
          </w:p>
        </w:tc>
        <w:tc>
          <w:tcPr>
            <w:tcW w:w="1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D0AD7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24小时内</w:t>
            </w:r>
          </w:p>
        </w:tc>
      </w:tr>
      <w:tr w14:paraId="2327E7C5">
        <w:tblPrEx/>
        <w:trPr/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DF7E708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API调用连续失败&gt;10次</w:t>
            </w:r>
          </w:p>
        </w:tc>
        <w:tc>
          <w:tcPr>
            <w:tcW w:w="3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5087421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检查API Key配置和网络状态</w:t>
            </w:r>
          </w:p>
        </w:tc>
        <w:tc>
          <w:tcPr>
            <w:tcW w:w="1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AA8D8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1小时内</w:t>
            </w:r>
          </w:p>
        </w:tc>
      </w:tr>
      <w:tr w14:paraId="D73A284F">
        <w:tblPrEx/>
        <w:trPr/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B8E8F13D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系统报错日志&gt;10条/小时</w:t>
            </w:r>
          </w:p>
        </w:tc>
        <w:tc>
          <w:tcPr>
            <w:tcW w:w="3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0664540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查看错误日志，定位问题</w:t>
            </w: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ab/>
            </w:r>
          </w:p>
        </w:tc>
        <w:tc>
          <w:tcPr>
            <w:tcW w:w="1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B9FBF5B2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2小时内</w:t>
            </w:r>
          </w:p>
        </w:tc>
      </w:tr>
    </w:tbl>
    <w:p w14:paraId="0398C804">
      <w:pPr>
        <w:pStyle w:val="style0"/>
        <w:numPr>
          <w:ilvl w:val="0"/>
          <w:numId w:val="0"/>
        </w:numPr>
        <w:jc w:val="left"/>
        <w:rPr>
          <w:rFonts w:ascii="宋体" w:cs="宋体" w:eastAsia="宋体" w:hAnsi="宋体"/>
          <w:sz w:val="28"/>
          <w:szCs w:val="28"/>
          <w:lang w:val="en-US"/>
        </w:rPr>
      </w:pPr>
    </w:p>
    <w:p w14:paraId="C13511E8">
      <w:pPr>
        <w:pStyle w:val="style0"/>
        <w:numPr>
          <w:ilvl w:val="0"/>
          <w:numId w:val="0"/>
        </w:numPr>
        <w:jc w:val="left"/>
        <w:rPr>
          <w:rFonts w:ascii="宋体" w:cs="宋体" w:eastAsia="宋体" w:hAnsi="宋体"/>
          <w:sz w:val="28"/>
          <w:szCs w:val="28"/>
        </w:rPr>
      </w:pPr>
      <w:r>
        <w:rPr>
          <w:rFonts w:ascii="宋体" w:cs="宋体" w:eastAsia="宋体" w:hAnsi="宋体"/>
          <w:sz w:val="28"/>
          <w:szCs w:val="28"/>
          <w:lang w:val="en-US"/>
        </w:rPr>
        <w:t>九、上线、灰度策略与回滚</w:t>
      </w:r>
    </w:p>
    <w:p w14:paraId="94D49205">
      <w:pPr>
        <w:pStyle w:val="style0"/>
        <w:numPr>
          <w:ilvl w:val="0"/>
          <w:numId w:val="0"/>
        </w:numPr>
        <w:jc w:val="left"/>
        <w:rPr>
          <w:rFonts w:ascii="宋体" w:cs="宋体" w:eastAsia="宋体" w:hAnsi="宋体"/>
          <w:sz w:val="21"/>
          <w:szCs w:val="21"/>
          <w:lang w:val="en-US"/>
        </w:rPr>
      </w:pPr>
      <w:r>
        <w:rPr>
          <w:rFonts w:ascii="宋体" w:cs="宋体" w:eastAsia="宋体" w:hAnsi="宋体"/>
          <w:sz w:val="21"/>
          <w:szCs w:val="21"/>
          <w:lang w:val="en-US"/>
        </w:rPr>
        <w:t>9.1灰度范围</w:t>
      </w:r>
    </w:p>
    <w:tbl>
      <w:tblPr>
        <w:tblStyle w:val="style154"/>
        <w:tblW w:w="97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2021"/>
        <w:gridCol w:w="1962"/>
        <w:gridCol w:w="1423"/>
        <w:gridCol w:w="781"/>
        <w:gridCol w:w="3597"/>
      </w:tblGrid>
      <w:tr w14:paraId="7317254D">
        <w:trPr/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4045FD6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阶段</w:t>
            </w:r>
          </w:p>
        </w:tc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B3282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范围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D1677BE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用户数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4379FFA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周期</w:t>
            </w:r>
          </w:p>
        </w:tc>
        <w:tc>
          <w:tcPr>
            <w:tcW w:w="3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94DD42C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观察指标</w:t>
            </w:r>
          </w:p>
        </w:tc>
      </w:tr>
      <w:tr w14:paraId="DA6983F5">
        <w:tblPrEx/>
        <w:trPr/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A561E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阶段1：内部测试</w:t>
            </w:r>
          </w:p>
        </w:tc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5AFA0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产品团队+开发团队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C57C0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5-10人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74AB7C8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3天</w:t>
            </w:r>
          </w:p>
        </w:tc>
        <w:tc>
          <w:tcPr>
            <w:tcW w:w="3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ABFDF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核心流程可用性、无P0级Bug</w:t>
            </w:r>
          </w:p>
        </w:tc>
      </w:tr>
      <w:tr w14:paraId="C827D932">
        <w:tblPrEx/>
        <w:trPr/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582375F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阶段2：小范围灰度</w:t>
            </w:r>
          </w:p>
        </w:tc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A36A1A0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邀请制（朋友+早期用户）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D1F2897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50-100人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4B2CC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7天</w:t>
            </w:r>
          </w:p>
        </w:tc>
        <w:tc>
          <w:tcPr>
            <w:tcW w:w="3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31EDD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新手完成率、功能使用率、用户反馈</w:t>
            </w:r>
          </w:p>
        </w:tc>
      </w:tr>
      <w:tr w14:paraId="87546EB8">
        <w:tblPrEx/>
        <w:trPr/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90837E7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阶段3：扩大灰度</w:t>
            </w:r>
          </w:p>
        </w:tc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0BCA2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小红书/朋友圈公开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64C49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500-1000人</w:t>
            </w: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ab/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E2960B0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14天</w:t>
            </w:r>
          </w:p>
        </w:tc>
        <w:tc>
          <w:tcPr>
            <w:tcW w:w="3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C1D2309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KPI指标、留存率、NPS</w:t>
            </w:r>
          </w:p>
        </w:tc>
      </w:tr>
      <w:tr w14:paraId="C789F0D4">
        <w:tblPrEx/>
        <w:trPr/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0C3B65B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阶段4：全量上线</w:t>
            </w:r>
          </w:p>
        </w:tc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8DB8E93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公开放开访问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2BA58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不限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3BDBFFE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持续</w:t>
            </w:r>
          </w:p>
        </w:tc>
        <w:tc>
          <w:tcPr>
            <w:tcW w:w="3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A050D1B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所有指标监控</w:t>
            </w:r>
          </w:p>
        </w:tc>
      </w:tr>
    </w:tbl>
    <w:p w14:paraId="8720C2D9">
      <w:pPr>
        <w:pStyle w:val="style0"/>
        <w:numPr>
          <w:ilvl w:val="0"/>
          <w:numId w:val="0"/>
        </w:numPr>
        <w:jc w:val="left"/>
        <w:rPr>
          <w:rFonts w:ascii="宋体" w:cs="宋体" w:eastAsia="宋体" w:hAnsi="宋体"/>
          <w:sz w:val="21"/>
          <w:szCs w:val="21"/>
        </w:rPr>
      </w:pPr>
    </w:p>
    <w:p w14:paraId="FA85B28B">
      <w:pPr>
        <w:pStyle w:val="style0"/>
        <w:numPr>
          <w:ilvl w:val="0"/>
          <w:numId w:val="0"/>
        </w:numPr>
        <w:jc w:val="left"/>
        <w:rPr>
          <w:rFonts w:ascii="宋体" w:cs="宋体" w:eastAsia="宋体" w:hAnsi="宋体"/>
          <w:sz w:val="21"/>
          <w:szCs w:val="21"/>
          <w:lang w:val="en-US"/>
        </w:rPr>
      </w:pPr>
      <w:r>
        <w:rPr>
          <w:rFonts w:ascii="宋体" w:cs="宋体" w:eastAsia="宋体" w:hAnsi="宋体"/>
          <w:sz w:val="21"/>
          <w:szCs w:val="21"/>
          <w:lang w:val="en-US"/>
        </w:rPr>
        <w:t>9.2回滚条件</w:t>
      </w:r>
    </w:p>
    <w:tbl>
      <w:tblPr>
        <w:tblStyle w:val="style154"/>
        <w:tblW w:w="97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1530"/>
        <w:gridCol w:w="4661"/>
        <w:gridCol w:w="3604"/>
      </w:tblGrid>
      <w:tr w14:paraId="DC39F555">
        <w:trPr/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D1ABF45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回滚等级</w:t>
            </w:r>
          </w:p>
        </w:tc>
        <w:tc>
          <w:tcPr>
            <w:tcW w:w="4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BB11FBCA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触发条件</w:t>
            </w:r>
          </w:p>
        </w:tc>
        <w:tc>
          <w:tcPr>
            <w:tcW w:w="3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0FA3147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动作</w:t>
            </w:r>
          </w:p>
        </w:tc>
      </w:tr>
      <w:tr w14:paraId="EEC86AEB">
        <w:tblPrEx/>
        <w:trPr/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B50DD1C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🔴 立即回滚</w:t>
            </w:r>
          </w:p>
        </w:tc>
        <w:tc>
          <w:tcPr>
            <w:tcW w:w="4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3D43D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P0级Bug（用户无法完成核心流程、数据丢失、安全漏洞）</w:t>
            </w:r>
          </w:p>
        </w:tc>
        <w:tc>
          <w:tcPr>
            <w:tcW w:w="3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3681BAC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立即回滚至上一个稳定版本</w:t>
            </w:r>
          </w:p>
        </w:tc>
      </w:tr>
      <w:tr w14:paraId="F6757936">
        <w:tblPrEx/>
        <w:trPr/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B5D541E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🟡 观察回滚</w:t>
            </w:r>
          </w:p>
        </w:tc>
        <w:tc>
          <w:tcPr>
            <w:tcW w:w="4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B272EACF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P1级Bug（功能部分异常但不阻塞核心流程）</w:t>
            </w:r>
          </w:p>
        </w:tc>
        <w:tc>
          <w:tcPr>
            <w:tcW w:w="3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3A7F0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评估影响范围，24小时内决定是否回滚</w:t>
            </w:r>
          </w:p>
        </w:tc>
      </w:tr>
      <w:tr w14:paraId="7AB385C3">
        <w:tblPrEx/>
        <w:trPr/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8725B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🟢 不回滚</w:t>
            </w:r>
          </w:p>
        </w:tc>
        <w:tc>
          <w:tcPr>
            <w:tcW w:w="4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563A7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P2级Bug（UI错位、文案错误等非功能性Bug）</w:t>
            </w:r>
          </w:p>
        </w:tc>
        <w:tc>
          <w:tcPr>
            <w:tcW w:w="3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E16E122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热修复，不停机更新</w:t>
            </w:r>
          </w:p>
        </w:tc>
      </w:tr>
    </w:tbl>
    <w:p w14:paraId="B763DDD6">
      <w:pPr>
        <w:pStyle w:val="style0"/>
        <w:numPr>
          <w:ilvl w:val="0"/>
          <w:numId w:val="0"/>
        </w:numPr>
        <w:jc w:val="left"/>
        <w:rPr>
          <w:rFonts w:ascii="宋体" w:cs="宋体" w:eastAsia="宋体" w:hAnsi="宋体"/>
          <w:sz w:val="21"/>
          <w:szCs w:val="21"/>
        </w:rPr>
      </w:pPr>
    </w:p>
    <w:p w14:paraId="CC007C20">
      <w:pPr>
        <w:pStyle w:val="style0"/>
        <w:numPr>
          <w:ilvl w:val="0"/>
          <w:numId w:val="0"/>
        </w:numPr>
        <w:jc w:val="left"/>
        <w:rPr>
          <w:rFonts w:ascii="宋体" w:cs="宋体" w:eastAsia="宋体" w:hAnsi="宋体"/>
          <w:sz w:val="21"/>
          <w:szCs w:val="21"/>
          <w:lang w:val="en-US"/>
        </w:rPr>
      </w:pPr>
      <w:r>
        <w:rPr>
          <w:rFonts w:ascii="宋体" w:cs="宋体" w:eastAsia="宋体" w:hAnsi="宋体"/>
          <w:sz w:val="21"/>
          <w:szCs w:val="21"/>
          <w:lang w:val="en-US"/>
        </w:rPr>
        <w:t>9.3回滚方案</w:t>
      </w:r>
    </w:p>
    <w:tbl>
      <w:tblPr>
        <w:tblStyle w:val="style154"/>
        <w:tblW w:w="9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1530"/>
        <w:gridCol w:w="4697"/>
        <w:gridCol w:w="3565"/>
      </w:tblGrid>
      <w:tr w14:paraId="3549186B">
        <w:trPr/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72EE3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回滚等级</w:t>
            </w:r>
          </w:p>
        </w:tc>
        <w:tc>
          <w:tcPr>
            <w:tcW w:w="4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25F2536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触发条件动作</w:t>
            </w:r>
          </w:p>
        </w:tc>
        <w:tc>
          <w:tcPr>
            <w:tcW w:w="3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AC188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响应时间</w:t>
            </w:r>
          </w:p>
        </w:tc>
      </w:tr>
      <w:tr w14:paraId="211FFEAA">
        <w:tblPrEx/>
        <w:trPr>
          <w:trHeight w:val="310" w:hRule="atLeast"/>
        </w:trPr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CB97A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🔴</w:t>
            </w: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立即回滚</w:t>
            </w:r>
          </w:p>
        </w:tc>
        <w:tc>
          <w:tcPr>
            <w:tcW w:w="4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D5A49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P0级</w:t>
            </w: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Bug</w:t>
            </w: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（用户无法完成核心流程、数据丢失、安全漏洞）</w:t>
            </w:r>
          </w:p>
        </w:tc>
        <w:tc>
          <w:tcPr>
            <w:tcW w:w="3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29C8C71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立即回滚至上一个稳定版本</w:t>
            </w: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15分钟内</w:t>
            </w:r>
          </w:p>
        </w:tc>
      </w:tr>
      <w:tr w14:paraId="11E85F63">
        <w:tblPrEx/>
        <w:trPr/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8FA95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🟡</w:t>
            </w: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观察回滚</w:t>
            </w:r>
          </w:p>
        </w:tc>
        <w:tc>
          <w:tcPr>
            <w:tcW w:w="4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B576A5D0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P1级Bug（功能部分异常但不阻塞核心流程）</w:t>
            </w:r>
          </w:p>
        </w:tc>
        <w:tc>
          <w:tcPr>
            <w:tcW w:w="3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96E40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评估影响范围，24小时内决定是否回滚</w:t>
            </w: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24小时内</w:t>
            </w:r>
          </w:p>
        </w:tc>
      </w:tr>
      <w:tr w14:paraId="0E66C056">
        <w:tblPrEx/>
        <w:trPr/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1D763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🟢</w:t>
            </w: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不回滚</w:t>
            </w:r>
          </w:p>
        </w:tc>
        <w:tc>
          <w:tcPr>
            <w:tcW w:w="4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5D63D30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P2级Bug（UI错位、文案错误等非功能性Bug）</w:t>
            </w:r>
          </w:p>
        </w:tc>
        <w:tc>
          <w:tcPr>
            <w:tcW w:w="3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11EF8E9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热修复，不停机更新</w:t>
            </w: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按正常迭代周期</w:t>
            </w:r>
          </w:p>
        </w:tc>
      </w:tr>
    </w:tbl>
    <w:p w14:paraId="30B68365">
      <w:pPr>
        <w:pStyle w:val="style0"/>
        <w:numPr>
          <w:ilvl w:val="0"/>
          <w:numId w:val="0"/>
        </w:numPr>
        <w:jc w:val="left"/>
        <w:rPr>
          <w:rFonts w:ascii="宋体" w:cs="宋体" w:eastAsia="宋体" w:hAnsi="宋体"/>
          <w:sz w:val="21"/>
          <w:szCs w:val="21"/>
          <w:lang w:val="en-US"/>
        </w:rPr>
      </w:pPr>
      <w:r>
        <w:rPr>
          <w:rFonts w:ascii="宋体" w:cs="宋体" w:eastAsia="宋体" w:hAnsi="宋体"/>
          <w:sz w:val="21"/>
          <w:szCs w:val="21"/>
          <w:lang w:val="en-US"/>
        </w:rPr>
        <w:t xml:space="preserve">   </w:t>
      </w:r>
    </w:p>
    <w:p w14:paraId="C7F39303">
      <w:pPr>
        <w:pStyle w:val="style0"/>
        <w:numPr>
          <w:ilvl w:val="0"/>
          <w:numId w:val="0"/>
        </w:numPr>
        <w:jc w:val="left"/>
        <w:rPr>
          <w:rFonts w:ascii="宋体" w:cs="宋体" w:eastAsia="宋体" w:hAnsi="宋体"/>
          <w:sz w:val="21"/>
          <w:szCs w:val="21"/>
          <w:lang w:val="en-US"/>
        </w:rPr>
      </w:pPr>
      <w:r>
        <w:rPr>
          <w:rFonts w:ascii="宋体" w:cs="宋体" w:eastAsia="宋体" w:hAnsi="宋体"/>
          <w:sz w:val="21"/>
          <w:szCs w:val="21"/>
          <w:lang w:val="en-US"/>
        </w:rPr>
        <w:t>9.4观察周期</w:t>
      </w:r>
    </w:p>
    <w:tbl>
      <w:tblPr>
        <w:tblStyle w:val="style154"/>
        <w:tblW w:w="97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2768"/>
        <w:gridCol w:w="3638"/>
        <w:gridCol w:w="3379"/>
      </w:tblGrid>
      <w:tr w14:paraId="7F83B37A">
        <w:trPr/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48F4371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阶段</w:t>
            </w:r>
          </w:p>
        </w:tc>
        <w:tc>
          <w:tcPr>
            <w:tcW w:w="3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0A01DFD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观察指标</w:t>
            </w:r>
          </w:p>
        </w:tc>
        <w:tc>
          <w:tcPr>
            <w:tcW w:w="3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55E7B42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及格线</w:t>
            </w:r>
          </w:p>
        </w:tc>
      </w:tr>
      <w:tr w14:paraId="7B66579E">
        <w:tblPrEx/>
        <w:trPr/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1D68E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内部测试</w:t>
            </w:r>
          </w:p>
        </w:tc>
        <w:tc>
          <w:tcPr>
            <w:tcW w:w="3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61418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核心流程可用性</w:t>
            </w:r>
          </w:p>
        </w:tc>
        <w:tc>
          <w:tcPr>
            <w:tcW w:w="3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7A20770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所有核心流程可通过</w:t>
            </w:r>
          </w:p>
        </w:tc>
      </w:tr>
      <w:tr w14:paraId="CA657A74">
        <w:tblPrEx/>
        <w:trPr/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73F9390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小范围灰度</w:t>
            </w:r>
          </w:p>
        </w:tc>
        <w:tc>
          <w:tcPr>
            <w:tcW w:w="3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8E80B61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</w:rPr>
              <w:t>新手导览完成率</w:t>
            </w:r>
          </w:p>
        </w:tc>
        <w:tc>
          <w:tcPr>
            <w:tcW w:w="3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FAAFB0B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cs="宋体" w:eastAsia="宋体" w:hAnsi="宋体"/>
                <w:sz w:val="21"/>
                <w:szCs w:val="21"/>
                <w:lang w:val="en-US"/>
              </w:rPr>
              <w:t>≥50%</w:t>
            </w:r>
          </w:p>
        </w:tc>
      </w:tr>
      <w:tr w14:paraId="551C5CC4">
        <w:tblPrEx/>
        <w:trPr/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3DF3980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扩大灰度</w:t>
            </w:r>
          </w:p>
        </w:tc>
        <w:tc>
          <w:tcPr>
            <w:tcW w:w="3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3CAFF69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次日留存率</w:t>
            </w:r>
          </w:p>
        </w:tc>
        <w:tc>
          <w:tcPr>
            <w:tcW w:w="3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C1BD621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cs="宋体" w:eastAsia="宋体" w:hAnsi="宋体"/>
                <w:sz w:val="21"/>
                <w:szCs w:val="21"/>
                <w:lang w:val="en-US"/>
              </w:rPr>
              <w:t>≥30%</w:t>
            </w:r>
          </w:p>
        </w:tc>
      </w:tr>
      <w:tr w14:paraId="5E3F32C3">
        <w:tblPrEx/>
        <w:trPr/>
        <w:tc>
          <w:tcPr>
            <w:tcW w:w="2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47C3D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全量上线</w:t>
            </w:r>
          </w:p>
        </w:tc>
        <w:tc>
          <w:tcPr>
            <w:tcW w:w="3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7FB05F8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周活跃用户数</w:t>
            </w:r>
          </w:p>
        </w:tc>
        <w:tc>
          <w:tcPr>
            <w:tcW w:w="3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3316B">
            <w:pPr>
              <w:pStyle w:val="style0"/>
              <w:numPr>
                <w:ilvl w:val="0"/>
                <w:numId w:val="0"/>
              </w:numPr>
              <w:jc w:val="center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cs="宋体" w:eastAsia="宋体" w:hAnsi="宋体"/>
                <w:sz w:val="21"/>
                <w:szCs w:val="21"/>
                <w:lang w:val="en-US"/>
              </w:rPr>
              <w:t>≥200人</w:t>
            </w:r>
          </w:p>
        </w:tc>
      </w:tr>
    </w:tbl>
    <w:p w14:paraId="0D8FB394">
      <w:pPr>
        <w:pStyle w:val="style0"/>
        <w:numPr>
          <w:ilvl w:val="0"/>
          <w:numId w:val="0"/>
        </w:numPr>
        <w:jc w:val="left"/>
        <w:rPr>
          <w:rFonts w:ascii="宋体" w:cs="宋体" w:eastAsia="宋体" w:hAnsi="宋体"/>
          <w:sz w:val="21"/>
          <w:szCs w:val="21"/>
        </w:rPr>
      </w:pPr>
    </w:p>
    <w:p w14:paraId="505081EF">
      <w:pPr>
        <w:pStyle w:val="style0"/>
        <w:numPr>
          <w:ilvl w:val="0"/>
          <w:numId w:val="0"/>
        </w:numPr>
        <w:jc w:val="left"/>
        <w:rPr>
          <w:rFonts w:ascii="宋体" w:cs="宋体" w:eastAsia="宋体" w:hAnsi="宋体"/>
          <w:sz w:val="21"/>
          <w:szCs w:val="21"/>
          <w:lang w:val="en-US"/>
        </w:rPr>
      </w:pPr>
      <w:r>
        <w:rPr>
          <w:rFonts w:ascii="宋体" w:cs="宋体" w:eastAsia="宋体" w:hAnsi="宋体"/>
          <w:sz w:val="21"/>
          <w:szCs w:val="21"/>
          <w:lang w:val="en-US"/>
        </w:rPr>
        <w:t>9.5上线后观察指标</w:t>
      </w:r>
    </w:p>
    <w:tbl>
      <w:tblPr>
        <w:tblStyle w:val="style154"/>
        <w:tblW w:w="97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2517"/>
        <w:gridCol w:w="2869"/>
        <w:gridCol w:w="4382"/>
      </w:tblGrid>
      <w:tr w14:paraId="C4A79B1D">
        <w:trPr/>
        <w:tc>
          <w:tcPr>
            <w:tcW w:w="2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69CE0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指标</w:t>
            </w: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DB4F0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观察周期</w:t>
            </w:r>
          </w:p>
        </w:tc>
        <w:tc>
          <w:tcPr>
            <w:tcW w:w="4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AF80B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告警阈值</w:t>
            </w:r>
          </w:p>
        </w:tc>
      </w:tr>
      <w:tr w14:paraId="250991F9">
        <w:tblPrEx/>
        <w:trPr/>
        <w:tc>
          <w:tcPr>
            <w:tcW w:w="2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3E96671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API成功率</w:t>
            </w: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C41FA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实时</w:t>
            </w:r>
          </w:p>
        </w:tc>
        <w:tc>
          <w:tcPr>
            <w:tcW w:w="4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B3965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&lt;95%</w:t>
            </w:r>
          </w:p>
        </w:tc>
      </w:tr>
      <w:tr w14:paraId="1D0C6BB9">
        <w:tblPrEx/>
        <w:trPr/>
        <w:tc>
          <w:tcPr>
            <w:tcW w:w="2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9491AFF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API响应时间</w:t>
            </w: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1610B2F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实时</w:t>
            </w:r>
          </w:p>
        </w:tc>
        <w:tc>
          <w:tcPr>
            <w:tcW w:w="4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4A4BC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500ms</w:t>
            </w:r>
          </w:p>
        </w:tc>
      </w:tr>
      <w:tr w14:paraId="A37A878E">
        <w:tblPrEx/>
        <w:trPr/>
        <w:tc>
          <w:tcPr>
            <w:tcW w:w="2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610660F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页面加载时间</w:t>
            </w: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86E43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实时</w:t>
            </w:r>
          </w:p>
        </w:tc>
        <w:tc>
          <w:tcPr>
            <w:tcW w:w="4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A5818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3s</w:t>
            </w:r>
          </w:p>
        </w:tc>
      </w:tr>
      <w:tr w14:paraId="090240C5">
        <w:tblPrEx/>
        <w:trPr/>
        <w:tc>
          <w:tcPr>
            <w:tcW w:w="2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416CB3C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错误日志数量</w:t>
            </w: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96B9D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小时</w:t>
            </w:r>
          </w:p>
        </w:tc>
        <w:tc>
          <w:tcPr>
            <w:tcW w:w="4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BA1F070F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10条/小时</w:t>
            </w:r>
          </w:p>
        </w:tc>
      </w:tr>
    </w:tbl>
    <w:p w14:paraId="B986CBD5">
      <w:pPr>
        <w:pStyle w:val="style0"/>
        <w:numPr>
          <w:ilvl w:val="0"/>
          <w:numId w:val="0"/>
        </w:numPr>
        <w:jc w:val="left"/>
        <w:rPr>
          <w:rFonts w:ascii="宋体" w:cs="宋体" w:eastAsia="宋体" w:hAnsi="宋体"/>
          <w:sz w:val="21"/>
          <w:szCs w:val="21"/>
        </w:rPr>
      </w:pPr>
      <w:r>
        <w:rPr>
          <w:rFonts w:ascii="宋体" w:cs="宋体" w:eastAsia="宋体" w:hAnsi="宋体"/>
          <w:sz w:val="21"/>
          <w:szCs w:val="21"/>
          <w:lang w:val="en-US"/>
        </w:rPr>
        <w:t xml:space="preserve"> </w:t>
      </w:r>
    </w:p>
    <w:p w14:paraId="978CDDC8">
      <w:pPr>
        <w:pStyle w:val="style0"/>
        <w:numPr>
          <w:ilvl w:val="0"/>
          <w:numId w:val="0"/>
        </w:numPr>
        <w:jc w:val="left"/>
        <w:rPr>
          <w:rFonts w:ascii="宋体" w:cs="宋体" w:eastAsia="宋体" w:hAnsi="宋体"/>
          <w:sz w:val="28"/>
          <w:szCs w:val="28"/>
        </w:rPr>
      </w:pPr>
      <w:r>
        <w:rPr>
          <w:rFonts w:ascii="宋体" w:cs="宋体" w:eastAsia="宋体" w:hAnsi="宋体"/>
          <w:sz w:val="28"/>
          <w:szCs w:val="28"/>
          <w:lang w:val="en-US"/>
        </w:rPr>
        <w:t>十、后续迭代计划</w:t>
      </w:r>
    </w:p>
    <w:p w14:paraId="3FAD79B8">
      <w:pPr>
        <w:pStyle w:val="style0"/>
        <w:numPr>
          <w:ilvl w:val="0"/>
          <w:numId w:val="0"/>
        </w:numPr>
        <w:jc w:val="left"/>
        <w:rPr>
          <w:rFonts w:ascii="宋体" w:cs="宋体" w:eastAsia="宋体" w:hAnsi="宋体"/>
          <w:sz w:val="21"/>
          <w:szCs w:val="21"/>
          <w:lang w:val="en-US"/>
        </w:rPr>
      </w:pPr>
      <w:r>
        <w:rPr>
          <w:rFonts w:ascii="宋体" w:cs="宋体" w:eastAsia="宋体" w:hAnsi="宋体"/>
          <w:sz w:val="21"/>
          <w:szCs w:val="21"/>
          <w:lang w:val="en-US"/>
        </w:rPr>
        <w:t>10.1数据飞轮：下一轮优化的数据来源和验证方式</w:t>
      </w:r>
    </w:p>
    <w:p w14:paraId="91E64479">
      <w:pPr>
        <w:pStyle w:val="style0"/>
        <w:numPr>
          <w:ilvl w:val="0"/>
          <w:numId w:val="0"/>
        </w:numPr>
        <w:jc w:val="left"/>
        <w:rPr>
          <w:rFonts w:ascii="宋体" w:cs="宋体" w:eastAsia="宋体" w:hAnsi="宋体"/>
          <w:sz w:val="21"/>
          <w:szCs w:val="21"/>
          <w:lang w:val="en-US"/>
        </w:rPr>
      </w:pPr>
    </w:p>
    <w:p w14:paraId="8B8E9039">
      <w:pPr>
        <w:pStyle w:val="style0"/>
        <w:numPr>
          <w:ilvl w:val="0"/>
          <w:numId w:val="0"/>
        </w:numPr>
        <w:jc w:val="left"/>
        <w:rPr>
          <w:rFonts w:ascii="宋体" w:cs="宋体" w:eastAsia="宋体" w:hAnsi="宋体"/>
          <w:sz w:val="21"/>
          <w:szCs w:val="21"/>
          <w:lang w:val="en-US"/>
        </w:rPr>
      </w:pPr>
      <w:r>
        <w:rPr>
          <w:rFonts w:ascii="宋体" w:cs="宋体" w:eastAsia="宋体" w:hAnsi="宋体"/>
          <w:sz w:val="21"/>
          <w:szCs w:val="21"/>
          <w:lang w:val="en-US"/>
        </w:rPr>
        <w:t>数据飞轮循环逻辑：</w:t>
      </w:r>
    </w:p>
    <w:p w14:paraId="2ACB8DE7">
      <w:pPr>
        <w:pStyle w:val="style0"/>
        <w:numPr>
          <w:ilvl w:val="0"/>
          <w:numId w:val="0"/>
        </w:numPr>
        <w:jc w:val="left"/>
        <w:rPr>
          <w:rFonts w:ascii="宋体" w:cs="宋体" w:eastAsia="宋体" w:hAnsi="宋体"/>
          <w:sz w:val="21"/>
          <w:szCs w:val="21"/>
          <w:lang w:val="en-US"/>
        </w:rPr>
      </w:pPr>
      <w:r>
        <w:rPr>
          <w:rFonts w:ascii="宋体" w:cs="宋体" w:eastAsia="宋体" w:hAnsi="宋体"/>
          <w:sz w:val="21"/>
          <w:szCs w:val="21"/>
          <w:lang w:val="en-US"/>
        </w:rPr>
        <w:t>C端用户行为（查尺码/看灵感/发表吐槽）</w:t>
      </w:r>
    </w:p>
    <w:p w14:paraId="336D414D">
      <w:pPr>
        <w:pStyle w:val="style0"/>
        <w:numPr>
          <w:ilvl w:val="0"/>
          <w:numId w:val="0"/>
        </w:numPr>
        <w:jc w:val="left"/>
        <w:rPr>
          <w:rFonts w:ascii="宋体" w:cs="宋体" w:eastAsia="宋体" w:hAnsi="宋体"/>
          <w:sz w:val="21"/>
          <w:szCs w:val="21"/>
          <w:lang w:val="en-US"/>
        </w:rPr>
      </w:pPr>
      <w:r>
        <w:rPr>
          <w:rFonts w:ascii="宋体" w:cs="宋体" w:eastAsia="宋体" w:hAnsi="宋体"/>
          <w:sz w:val="21"/>
          <w:szCs w:val="21"/>
          <w:lang w:val="en-US"/>
        </w:rPr>
        <w:t xml:space="preserve">    ↓ 数据沉淀</w:t>
      </w:r>
    </w:p>
    <w:p w14:paraId="EC2BF5B3">
      <w:pPr>
        <w:pStyle w:val="style0"/>
        <w:numPr>
          <w:ilvl w:val="0"/>
          <w:numId w:val="0"/>
        </w:numPr>
        <w:jc w:val="left"/>
        <w:rPr>
          <w:rFonts w:ascii="宋体" w:cs="宋体" w:eastAsia="宋体" w:hAnsi="宋体"/>
          <w:sz w:val="21"/>
          <w:szCs w:val="21"/>
          <w:lang w:val="en-US"/>
        </w:rPr>
      </w:pPr>
    </w:p>
    <w:p w14:paraId="ECA54993">
      <w:pPr>
        <w:pStyle w:val="style0"/>
        <w:numPr>
          <w:ilvl w:val="0"/>
          <w:numId w:val="0"/>
        </w:numPr>
        <w:jc w:val="left"/>
        <w:rPr>
          <w:rFonts w:ascii="宋体" w:cs="宋体" w:eastAsia="宋体" w:hAnsi="宋体"/>
          <w:sz w:val="21"/>
          <w:szCs w:val="21"/>
          <w:lang w:val="en-US"/>
        </w:rPr>
      </w:pPr>
      <w:r>
        <w:rPr>
          <w:rFonts w:ascii="宋体" w:cs="宋体" w:eastAsia="宋体" w:hAnsi="宋体"/>
          <w:sz w:val="21"/>
          <w:szCs w:val="21"/>
          <w:lang w:val="en-US"/>
        </w:rPr>
        <w:t>B端运营消费（VOC周报/数据看板/内容生成）</w:t>
      </w:r>
    </w:p>
    <w:p w14:paraId="5699A52A">
      <w:pPr>
        <w:pStyle w:val="style0"/>
        <w:numPr>
          <w:ilvl w:val="0"/>
          <w:numId w:val="0"/>
        </w:numPr>
        <w:jc w:val="left"/>
        <w:rPr>
          <w:rFonts w:ascii="宋体" w:cs="宋体" w:eastAsia="宋体" w:hAnsi="宋体"/>
          <w:sz w:val="21"/>
          <w:szCs w:val="21"/>
          <w:lang w:val="en-US"/>
        </w:rPr>
      </w:pPr>
      <w:r>
        <w:rPr>
          <w:rFonts w:ascii="宋体" w:cs="宋体" w:eastAsia="宋体" w:hAnsi="宋体"/>
          <w:sz w:val="21"/>
          <w:szCs w:val="21"/>
          <w:lang w:val="en-US"/>
        </w:rPr>
        <w:t xml:space="preserve">    ↓ 产出优化</w:t>
      </w:r>
    </w:p>
    <w:p w14:paraId="49A7DED9">
      <w:pPr>
        <w:pStyle w:val="style0"/>
        <w:numPr>
          <w:ilvl w:val="0"/>
          <w:numId w:val="0"/>
        </w:numPr>
        <w:jc w:val="left"/>
        <w:rPr>
          <w:rFonts w:ascii="宋体" w:cs="宋体" w:eastAsia="宋体" w:hAnsi="宋体"/>
          <w:sz w:val="21"/>
          <w:szCs w:val="21"/>
          <w:lang w:val="en-US"/>
        </w:rPr>
      </w:pPr>
      <w:r>
        <w:rPr>
          <w:rFonts w:ascii="宋体" w:cs="宋体" w:eastAsia="宋体" w:hAnsi="宋体"/>
          <w:sz w:val="21"/>
          <w:szCs w:val="21"/>
          <w:lang w:val="en-US"/>
        </w:rPr>
        <w:t>更好的内容和产品（更准的尺码推荐/更丰富的搭配方案/更精准的VOC分析）</w:t>
      </w:r>
    </w:p>
    <w:p w14:paraId="D9351CD2">
      <w:pPr>
        <w:pStyle w:val="style0"/>
        <w:numPr>
          <w:ilvl w:val="0"/>
          <w:numId w:val="0"/>
        </w:numPr>
        <w:jc w:val="left"/>
        <w:rPr>
          <w:rFonts w:ascii="宋体" w:cs="宋体" w:eastAsia="宋体" w:hAnsi="宋体"/>
          <w:sz w:val="21"/>
          <w:szCs w:val="21"/>
          <w:lang w:val="en-US"/>
        </w:rPr>
      </w:pPr>
      <w:r>
        <w:rPr>
          <w:rFonts w:ascii="宋体" w:cs="宋体" w:eastAsia="宋体" w:hAnsi="宋体"/>
          <w:sz w:val="21"/>
          <w:szCs w:val="21"/>
          <w:lang w:val="en-US"/>
        </w:rPr>
        <w:t xml:space="preserve">    ↓ 回馈C端</w:t>
      </w:r>
    </w:p>
    <w:p w14:paraId="EF98F41E">
      <w:pPr>
        <w:pStyle w:val="style0"/>
        <w:numPr>
          <w:ilvl w:val="0"/>
          <w:numId w:val="0"/>
        </w:numPr>
        <w:jc w:val="left"/>
        <w:rPr>
          <w:rFonts w:ascii="宋体" w:cs="宋体" w:eastAsia="宋体" w:hAnsi="宋体"/>
          <w:sz w:val="21"/>
          <w:szCs w:val="21"/>
          <w:lang w:val="en-US"/>
        </w:rPr>
      </w:pPr>
      <w:r>
        <w:rPr>
          <w:rFonts w:ascii="宋体" w:cs="宋体" w:eastAsia="宋体" w:hAnsi="宋体"/>
          <w:sz w:val="21"/>
          <w:szCs w:val="21"/>
          <w:lang w:val="en-US"/>
        </w:rPr>
        <w:t>吸引更多C端用户</w:t>
      </w:r>
    </w:p>
    <w:p w14:paraId="AECDAE41">
      <w:pPr>
        <w:pStyle w:val="style0"/>
        <w:numPr>
          <w:ilvl w:val="0"/>
          <w:numId w:val="0"/>
        </w:numPr>
        <w:jc w:val="left"/>
        <w:rPr>
          <w:rFonts w:ascii="宋体" w:cs="宋体" w:eastAsia="宋体" w:hAnsi="宋体"/>
          <w:sz w:val="21"/>
          <w:szCs w:val="21"/>
          <w:lang w:val="en-US"/>
        </w:rPr>
      </w:pPr>
      <w:r>
        <w:rPr>
          <w:rFonts w:ascii="宋体" w:cs="宋体" w:eastAsia="宋体" w:hAnsi="宋体"/>
          <w:sz w:val="21"/>
          <w:szCs w:val="21"/>
          <w:lang w:val="en-US"/>
        </w:rPr>
        <w:t xml:space="preserve">    ↓ 更多数据</w:t>
      </w:r>
    </w:p>
    <w:p w14:paraId="6B6E9123">
      <w:pPr>
        <w:pStyle w:val="style0"/>
        <w:numPr>
          <w:ilvl w:val="0"/>
          <w:numId w:val="0"/>
        </w:numPr>
        <w:jc w:val="left"/>
        <w:rPr>
          <w:rFonts w:ascii="宋体" w:cs="宋体" w:eastAsia="宋体" w:hAnsi="宋体"/>
          <w:sz w:val="21"/>
          <w:szCs w:val="21"/>
          <w:lang w:val="en-US"/>
        </w:rPr>
      </w:pPr>
      <w:r>
        <w:rPr>
          <w:rFonts w:ascii="宋体" w:cs="宋体" w:eastAsia="宋体" w:hAnsi="宋体"/>
          <w:sz w:val="21"/>
          <w:szCs w:val="21"/>
          <w:lang w:val="en-US"/>
        </w:rPr>
        <w:t>回到起点</w:t>
      </w:r>
    </w:p>
    <w:p w14:paraId="3F3D75D9">
      <w:pPr>
        <w:pStyle w:val="style0"/>
        <w:numPr>
          <w:ilvl w:val="0"/>
          <w:numId w:val="0"/>
        </w:numPr>
        <w:jc w:val="left"/>
        <w:rPr>
          <w:rFonts w:ascii="宋体" w:cs="宋体" w:eastAsia="宋体" w:hAnsi="宋体"/>
          <w:sz w:val="21"/>
          <w:szCs w:val="21"/>
          <w:lang w:val="en-US"/>
        </w:rPr>
      </w:pPr>
    </w:p>
    <w:p w14:paraId="D940CBE9">
      <w:pPr>
        <w:pStyle w:val="style0"/>
        <w:numPr>
          <w:ilvl w:val="0"/>
          <w:numId w:val="0"/>
        </w:numPr>
        <w:jc w:val="left"/>
        <w:rPr>
          <w:rFonts w:ascii="宋体" w:cs="宋体" w:eastAsia="宋体" w:hAnsi="宋体"/>
          <w:sz w:val="21"/>
          <w:szCs w:val="21"/>
          <w:lang w:val="en-US"/>
        </w:rPr>
      </w:pPr>
      <w:r>
        <w:rPr>
          <w:rFonts w:ascii="宋体" w:cs="宋体" w:eastAsia="宋体" w:hAnsi="宋体"/>
          <w:sz w:val="21"/>
          <w:szCs w:val="21"/>
          <w:lang w:val="en-US"/>
        </w:rPr>
        <w:t>10.2具体迭代计划</w:t>
      </w:r>
    </w:p>
    <w:tbl>
      <w:tblPr>
        <w:tblStyle w:val="style154"/>
        <w:tblW w:w="95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769"/>
        <w:gridCol w:w="1985"/>
        <w:gridCol w:w="3238"/>
        <w:gridCol w:w="2740"/>
        <w:gridCol w:w="860"/>
      </w:tblGrid>
      <w:tr w14:paraId="DC181A06">
        <w:trPr/>
        <w:tc>
          <w:tcPr>
            <w:tcW w:w="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B8D11F02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迭代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CE2DCD0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内容</w:t>
            </w: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2EFAAB1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数据来源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880C7FF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B065868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优先级</w:t>
            </w:r>
          </w:p>
        </w:tc>
      </w:tr>
      <w:tr w14:paraId="5DF49147">
        <w:tblPrEx/>
        <w:trPr/>
        <w:tc>
          <w:tcPr>
            <w:tcW w:w="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8D23A44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v1.1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4D9E9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真实图片替换</w:t>
            </w: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92BF3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下载Polyvore 6GB图片包，替换SVG占位图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3B037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A/B测试：SVG vs 真实图片的差异</w:t>
            </w:r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5D73F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p0</w:t>
            </w:r>
          </w:p>
        </w:tc>
      </w:tr>
      <w:tr w14:paraId="CEF85E2F">
        <w:tblPrEx/>
        <w:trPr/>
        <w:tc>
          <w:tcPr>
            <w:tcW w:w="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51660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v1.2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7D4A2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个人衣橱精细模式</w:t>
            </w: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9916C0C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用户上传衣物照片，AI识别归类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472C0E0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衣橱完成率提升</w:t>
            </w:r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319DD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p1</w:t>
            </w:r>
          </w:p>
        </w:tc>
      </w:tr>
      <w:tr w14:paraId="9CB9BDF7">
        <w:tblPrEx/>
        <w:trPr/>
        <w:tc>
          <w:tcPr>
            <w:tcW w:w="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3A4E582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v1.3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2AF54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微信小程序</w:t>
            </w: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A6DA591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网页版迁移至小程序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C5B9E87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用户覆盖量、使用频次</w:t>
            </w:r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6F6B8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p1</w:t>
            </w:r>
          </w:p>
        </w:tc>
      </w:tr>
      <w:tr w14:paraId="EC1C05CD">
        <w:tblPrEx/>
        <w:trPr/>
        <w:tc>
          <w:tcPr>
            <w:tcW w:w="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86405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v1.4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BE4BD1E4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推荐算法优化</w:t>
            </w: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85FD780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用户收藏/浏览行为数据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F4184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推荐点击率提升</w:t>
            </w:r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86882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p2</w:t>
            </w:r>
          </w:p>
        </w:tc>
      </w:tr>
      <w:tr w14:paraId="CC6B4F52">
        <w:tblPrEx/>
        <w:trPr/>
        <w:tc>
          <w:tcPr>
            <w:tcW w:w="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51532C5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v1.5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3323DC9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电商导购打通</w:t>
            </w: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711B9EA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淘宝/京东商品匹配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5FCE154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转化率提升</w:t>
            </w:r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623E8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p2</w:t>
            </w:r>
          </w:p>
        </w:tc>
      </w:tr>
      <w:tr w14:paraId="27E374E4">
        <w:tblPrEx/>
        <w:trPr/>
        <w:tc>
          <w:tcPr>
            <w:tcW w:w="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2A89C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v1.6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4CAAC5B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多语言支持</w:t>
            </w: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0FB15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英文/日文/韩文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8C263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海外用户覆盖量</w:t>
            </w:r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26B18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p2</w:t>
            </w:r>
          </w:p>
        </w:tc>
      </w:tr>
    </w:tbl>
    <w:p w14:paraId="4F090C79">
      <w:pPr>
        <w:pStyle w:val="style0"/>
        <w:numPr>
          <w:ilvl w:val="0"/>
          <w:numId w:val="0"/>
        </w:numPr>
        <w:jc w:val="left"/>
        <w:rPr>
          <w:rFonts w:ascii="宋体" w:cs="宋体" w:eastAsia="宋体" w:hAnsi="宋体"/>
          <w:sz w:val="21"/>
          <w:szCs w:val="21"/>
        </w:rPr>
      </w:pPr>
    </w:p>
    <w:p w14:paraId="E448829B">
      <w:pPr>
        <w:pStyle w:val="style0"/>
        <w:numPr>
          <w:ilvl w:val="0"/>
          <w:numId w:val="0"/>
        </w:numPr>
        <w:jc w:val="left"/>
        <w:rPr>
          <w:rFonts w:ascii="宋体" w:cs="宋体" w:eastAsia="宋体" w:hAnsi="宋体"/>
          <w:sz w:val="21"/>
          <w:szCs w:val="21"/>
          <w:lang w:val="en-US"/>
        </w:rPr>
      </w:pPr>
      <w:r>
        <w:rPr>
          <w:rFonts w:ascii="宋体" w:cs="宋体" w:eastAsia="宋体" w:hAnsi="宋体"/>
          <w:sz w:val="21"/>
          <w:szCs w:val="21"/>
          <w:lang w:val="en-US"/>
        </w:rPr>
        <w:t>10.3验证方式对照表</w:t>
      </w:r>
    </w:p>
    <w:tbl>
      <w:tblPr>
        <w:tblStyle w:val="style154"/>
        <w:tblW w:w="83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2187"/>
        <w:gridCol w:w="1857"/>
        <w:gridCol w:w="1501"/>
        <w:gridCol w:w="1354"/>
        <w:gridCol w:w="1408"/>
      </w:tblGrid>
      <w:tr w14:paraId="82DB8A37">
        <w:trPr/>
        <w:tc>
          <w:tcPr>
            <w:tcW w:w="2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61807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迭代</w:t>
            </w: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F4706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ab/>
            </w: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关键指标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A151C73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基准值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6456D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目标值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9A5D5CE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验证周期</w:t>
            </w:r>
          </w:p>
        </w:tc>
      </w:tr>
      <w:tr w14:paraId="FAFA27D0">
        <w:tblPrEx/>
        <w:trPr/>
        <w:tc>
          <w:tcPr>
            <w:tcW w:w="2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0082E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v1.1 真实图片替换</w:t>
            </w: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9862B46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灵感库收藏率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84533AA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当前值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3B3B0C7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+15%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BE8D7D5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2周</w:t>
            </w:r>
          </w:p>
        </w:tc>
      </w:tr>
      <w:tr w14:paraId="CA707CC0">
        <w:tblPrEx/>
        <w:trPr/>
        <w:tc>
          <w:tcPr>
            <w:tcW w:w="2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5AA57E4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v1.2 精细衣橱</w:t>
            </w: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6C267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衣橱完成率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5D23142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当前值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5CEBCF1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+30%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218B731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2周</w:t>
            </w:r>
          </w:p>
        </w:tc>
      </w:tr>
      <w:tr w14:paraId="0F9524F0">
        <w:tblPrEx/>
        <w:trPr/>
        <w:tc>
          <w:tcPr>
            <w:tcW w:w="2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7BC80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v1.3 微信小程序</w:t>
            </w: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57FAC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周活跃用户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DCC8D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网页版基准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B9EAE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2倍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3457A37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4周</w:t>
            </w:r>
          </w:p>
        </w:tc>
      </w:tr>
      <w:tr w14:paraId="FE839F71">
        <w:tblPrEx/>
        <w:trPr/>
        <w:tc>
          <w:tcPr>
            <w:tcW w:w="2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9F2A1E7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v1.4 推荐算法优化</w:t>
            </w: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E0F0841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推荐CTR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BF0498D6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当前值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6427D77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+20%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904E6CB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2周</w:t>
            </w:r>
          </w:p>
        </w:tc>
      </w:tr>
    </w:tbl>
    <w:p w14:paraId="3575C61C">
      <w:pPr>
        <w:pStyle w:val="style0"/>
        <w:numPr>
          <w:ilvl w:val="0"/>
          <w:numId w:val="0"/>
        </w:numPr>
        <w:jc w:val="left"/>
        <w:rPr>
          <w:rFonts w:ascii="宋体" w:cs="宋体" w:eastAsia="宋体" w:hAnsi="宋体"/>
          <w:sz w:val="28"/>
          <w:szCs w:val="28"/>
          <w:lang w:val="en-US"/>
        </w:rPr>
      </w:pPr>
    </w:p>
    <w:p w14:paraId="39A9D68A">
      <w:pPr>
        <w:pStyle w:val="style0"/>
        <w:numPr>
          <w:ilvl w:val="0"/>
          <w:numId w:val="0"/>
        </w:numPr>
        <w:jc w:val="left"/>
        <w:rPr>
          <w:rFonts w:ascii="宋体" w:cs="宋体" w:eastAsia="宋体" w:hAnsi="宋体"/>
          <w:sz w:val="28"/>
          <w:szCs w:val="28"/>
        </w:rPr>
      </w:pPr>
      <w:r>
        <w:rPr>
          <w:rFonts w:ascii="宋体" w:cs="宋体" w:eastAsia="宋体" w:hAnsi="宋体"/>
          <w:sz w:val="28"/>
          <w:szCs w:val="28"/>
          <w:lang w:val="en-US"/>
        </w:rPr>
        <w:t>十一.附录</w:t>
      </w:r>
      <w:r>
        <w:rPr>
          <w:rFonts w:ascii="宋体" w:cs="宋体" w:hAnsi="宋体"/>
          <w:sz w:val="28"/>
          <w:szCs w:val="28"/>
          <w:lang w:val="en-US"/>
        </w:rPr>
        <w:t>：产品数据总览</w:t>
      </w:r>
    </w:p>
    <w:tbl>
      <w:tblPr>
        <w:tblStyle w:val="style154"/>
        <w:tblW w:w="9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1737"/>
        <w:gridCol w:w="2905"/>
        <w:gridCol w:w="4959"/>
      </w:tblGrid>
      <w:tr w14:paraId="26B01526">
        <w:trPr/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5D0C6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数据项</w:t>
            </w:r>
          </w:p>
        </w:tc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48BDA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数值</w:t>
            </w:r>
          </w:p>
        </w:tc>
        <w:tc>
          <w:tcPr>
            <w:tcW w:w="4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51D79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说明</w:t>
            </w:r>
          </w:p>
        </w:tc>
      </w:tr>
      <w:tr w14:paraId="1B8EFB96">
        <w:tblPrEx/>
        <w:trPr/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4DAB9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单品图库</w:t>
            </w:r>
          </w:p>
        </w:tc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F8A12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94,432件</w:t>
            </w:r>
          </w:p>
        </w:tc>
        <w:tc>
          <w:tcPr>
            <w:tcW w:w="4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20D1254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Polyvore数据集</w:t>
            </w:r>
          </w:p>
        </w:tc>
      </w:tr>
      <w:tr w14:paraId="4C426882">
        <w:tblPrEx/>
        <w:trPr/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94CF3B2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搭配方案</w:t>
            </w:r>
          </w:p>
        </w:tc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26C31B7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21,182套</w:t>
            </w:r>
          </w:p>
        </w:tc>
        <w:tc>
          <w:tcPr>
            <w:tcW w:w="4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082C58E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含真实用户搭配+点赞数</w:t>
            </w:r>
          </w:p>
        </w:tc>
      </w:tr>
      <w:tr w14:paraId="8DE71B36">
        <w:tblPrEx/>
        <w:trPr/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76893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SVG矢量图标</w:t>
            </w:r>
          </w:p>
        </w:tc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8AC42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120+个</w:t>
            </w:r>
          </w:p>
        </w:tc>
        <w:tc>
          <w:tcPr>
            <w:tcW w:w="4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A84E9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按品类区分，单张1-3KB</w:t>
            </w:r>
          </w:p>
        </w:tc>
      </w:tr>
      <w:tr w14:paraId="03FDE4E0">
        <w:tblPrEx/>
        <w:trPr/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BC9F0756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品类覆盖</w:t>
            </w:r>
          </w:p>
        </w:tc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F0423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上衣/裤装/裙装/外套/连衣裙/鞋子/包袋</w:t>
            </w:r>
          </w:p>
        </w:tc>
        <w:tc>
          <w:tcPr>
            <w:tcW w:w="4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A3E70C7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7大品类均衡分布</w:t>
            </w:r>
          </w:p>
        </w:tc>
      </w:tr>
      <w:tr w14:paraId="A59570FB">
        <w:tblPrEx/>
        <w:trPr/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2D2028D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风格标签</w:t>
            </w:r>
          </w:p>
        </w:tc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C85DF72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14种</w:t>
            </w:r>
          </w:p>
        </w:tc>
        <w:tc>
          <w:tcPr>
            <w:tcW w:w="4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F747A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韩系/日系/法式/极简/Oversize/复古/港式/中式国风/街头/甜美/森系/文艺/优雅/中性</w:t>
            </w:r>
          </w:p>
        </w:tc>
      </w:tr>
      <w:tr w14:paraId="AA821D95">
        <w:tblPrEx/>
        <w:trPr/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D2E6898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场景分类</w:t>
            </w:r>
          </w:p>
        </w:tc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6A381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5类</w:t>
            </w:r>
          </w:p>
        </w:tc>
        <w:tc>
          <w:tcPr>
            <w:tcW w:w="4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728EC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日常休闲/通勤职场/学生学院/运动户外/约会社交</w:t>
            </w:r>
          </w:p>
        </w:tc>
      </w:tr>
      <w:tr w14:paraId="F16BD6D6">
        <w:tblPrEx/>
        <w:trPr/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D834E84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面料数据</w:t>
            </w:r>
          </w:p>
        </w:tc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DED5214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12种</w:t>
            </w:r>
          </w:p>
        </w:tc>
        <w:tc>
          <w:tcPr>
            <w:tcW w:w="4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0150A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纯棉/亚麻/真丝/雪纺/牛仔/羊毛/针织/涤纶/腈纶/锦纶/醋酸/莫代尔</w:t>
            </w:r>
          </w:p>
        </w:tc>
      </w:tr>
      <w:tr w14:paraId="BA3AEEE1">
        <w:tblPrEx/>
        <w:trPr/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DA251F7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API响应时间</w:t>
            </w:r>
          </w:p>
        </w:tc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DD6CE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79ms</w:t>
            </w:r>
          </w:p>
        </w:tc>
        <w:tc>
          <w:tcPr>
            <w:tcW w:w="4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57B6177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冷启动，缓存命中后更快</w:t>
            </w:r>
          </w:p>
        </w:tc>
      </w:tr>
      <w:tr w14:paraId="A9D6BBBE">
        <w:tblPrEx/>
        <w:trPr/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4230903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首屏DOM节点</w:t>
            </w:r>
          </w:p>
        </w:tc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09683AC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860个</w:t>
            </w:r>
          </w:p>
        </w:tc>
        <w:tc>
          <w:tcPr>
            <w:tcW w:w="4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BB4D69B4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极轻量</w:t>
            </w:r>
          </w:p>
        </w:tc>
      </w:tr>
      <w:tr w14:paraId="9D5B3DEC">
        <w:tblPrEx/>
        <w:trPr/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0DC33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并发支持</w:t>
            </w:r>
          </w:p>
        </w:tc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352655F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500人</w:t>
            </w:r>
          </w:p>
        </w:tc>
        <w:tc>
          <w:tcPr>
            <w:tcW w:w="4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2C0F074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MVP阶段可流畅运行</w:t>
            </w:r>
          </w:p>
        </w:tc>
      </w:tr>
      <w:tr w14:paraId="184AC52C">
        <w:tblPrEx/>
        <w:trPr/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2006B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图片大小</w:t>
            </w:r>
          </w:p>
        </w:tc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BCFEB427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1-3KB/个</w:t>
            </w:r>
          </w:p>
        </w:tc>
        <w:tc>
          <w:tcPr>
            <w:tcW w:w="4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B1C12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/>
                <w:sz w:val="21"/>
                <w:szCs w:val="21"/>
                <w:lang w:val="en-US"/>
              </w:rPr>
              <w:t>SVG矢量图</w:t>
            </w:r>
          </w:p>
        </w:tc>
      </w:tr>
    </w:tbl>
    <w:p w14:paraId="6F68B06C">
      <w:pPr>
        <w:pStyle w:val="style0"/>
        <w:numPr>
          <w:ilvl w:val="0"/>
          <w:numId w:val="0"/>
        </w:numPr>
        <w:jc w:val="left"/>
        <w:rPr>
          <w:rFonts w:ascii="宋体" w:cs="宋体" w:eastAsia="宋体" w:hAnsi="宋体"/>
          <w:sz w:val="21"/>
          <w:szCs w:val="21"/>
          <w:lang w:val="en-US"/>
        </w:rPr>
      </w:pPr>
    </w:p>
    <w:p w14:paraId="D0EB6809">
      <w:pPr>
        <w:pStyle w:val="style0"/>
        <w:numPr>
          <w:ilvl w:val="0"/>
          <w:numId w:val="0"/>
        </w:numPr>
        <w:jc w:val="left"/>
        <w:rPr>
          <w:rFonts w:ascii="宋体" w:cs="宋体" w:eastAsia="宋体" w:hAnsi="宋体"/>
          <w:sz w:val="21"/>
          <w:szCs w:val="21"/>
          <w:lang w:val="en-US"/>
        </w:rPr>
      </w:pPr>
      <w:r>
        <w:rPr>
          <w:rFonts w:ascii="宋体" w:cs="宋体" w:eastAsia="宋体" w:hAnsi="宋体"/>
          <w:sz w:val="21"/>
          <w:szCs w:val="21"/>
          <w:lang w:val="en-US"/>
        </w:rPr>
        <w:t>11.2术语表</w:t>
      </w:r>
    </w:p>
    <w:tbl>
      <w:tblPr>
        <w:tblStyle w:val="style154"/>
        <w:tblW w:w="9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1919"/>
        <w:gridCol w:w="7681"/>
      </w:tblGrid>
      <w:tr w14:paraId="1E17E37F">
        <w:trPr/>
        <w:tc>
          <w:tcPr>
            <w:tcW w:w="1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F3B8D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术语</w:t>
            </w:r>
          </w:p>
        </w:tc>
        <w:tc>
          <w:tcPr>
            <w:tcW w:w="7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0EBF7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定义</w:t>
            </w:r>
          </w:p>
        </w:tc>
      </w:tr>
      <w:tr w14:paraId="F87DCF48">
        <w:tblPrEx/>
        <w:trPr/>
        <w:tc>
          <w:tcPr>
            <w:tcW w:w="1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A2DF0CF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VOC</w:t>
            </w:r>
          </w:p>
        </w:tc>
        <w:tc>
          <w:tcPr>
            <w:tcW w:w="7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C7E5EAC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Voice</w:t>
            </w: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of</w:t>
            </w: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Customer，用户声音。指用户吐槽、反馈、评价等非结构化数据的统称</w:t>
            </w:r>
          </w:p>
        </w:tc>
      </w:tr>
      <w:tr w14:paraId="1D2A88FA">
        <w:tblPrEx/>
        <w:trPr/>
        <w:tc>
          <w:tcPr>
            <w:tcW w:w="1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086787B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数据飞轮</w:t>
            </w:r>
          </w:p>
        </w:tc>
        <w:tc>
          <w:tcPr>
            <w:tcW w:w="7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2A044BA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C端用户行为数据</w:t>
            </w: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→</w:t>
            </w: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B端运营分析消费</w:t>
            </w: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→</w:t>
            </w: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产出优化内容和产品</w:t>
            </w: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→</w:t>
            </w: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回馈C端吸引更多用户</w:t>
            </w: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→</w:t>
            </w: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更多数据的闭环</w:t>
            </w:r>
          </w:p>
        </w:tc>
      </w:tr>
      <w:tr w14:paraId="451CCEB9">
        <w:tblPrEx/>
        <w:trPr/>
        <w:tc>
          <w:tcPr>
            <w:tcW w:w="1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2DBAD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operator_id</w:t>
            </w: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</w:p>
        </w:tc>
        <w:tc>
          <w:tcPr>
            <w:tcW w:w="7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3E8D71A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B端运营账号的唯一标识，用于数据隔离</w:t>
            </w:r>
          </w:p>
        </w:tc>
      </w:tr>
      <w:tr w14:paraId="0E8B5A82">
        <w:tblPrEx/>
        <w:trPr/>
        <w:tc>
          <w:tcPr>
            <w:tcW w:w="1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1D82B9D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JWT</w:t>
            </w:r>
          </w:p>
        </w:tc>
        <w:tc>
          <w:tcPr>
            <w:tcW w:w="7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B607F1D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JSON</w:t>
            </w: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Web</w:t>
            </w: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Token，用于B端用户身份认证</w:t>
            </w:r>
          </w:p>
        </w:tc>
      </w:tr>
      <w:tr w14:paraId="8BAD78D6">
        <w:tblPrEx/>
        <w:trPr/>
        <w:tc>
          <w:tcPr>
            <w:tcW w:w="1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FE7B4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localStorage</w:t>
            </w:r>
          </w:p>
        </w:tc>
        <w:tc>
          <w:tcPr>
            <w:tcW w:w="7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1335D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浏览器本地存储，C端用户所有数据存储于此</w:t>
            </w:r>
          </w:p>
        </w:tc>
      </w:tr>
      <w:tr w14:paraId="D4D3CB1E">
        <w:tblPrEx/>
        <w:trPr/>
        <w:tc>
          <w:tcPr>
            <w:tcW w:w="1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DABCF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五维矢量模特</w:t>
            </w:r>
          </w:p>
        </w:tc>
        <w:tc>
          <w:tcPr>
            <w:tcW w:w="7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90656BF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/>
                <w:sz w:val="21"/>
                <w:szCs w:val="21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SVG绘制的简约女性身体轮廓，展示衣长/肩线/领口/袖长/风险指数五个维度</w:t>
            </w:r>
          </w:p>
        </w:tc>
      </w:tr>
      <w:tr w14:paraId="ADCF1B0C">
        <w:tblPrEx/>
        <w:trPr/>
        <w:tc>
          <w:tcPr>
            <w:tcW w:w="1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51AD4CE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身体分区尺码地图</w:t>
            </w:r>
          </w:p>
        </w:tc>
        <w:tc>
          <w:tcPr>
            <w:tcW w:w="7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64D7F">
            <w:pPr>
              <w:pStyle w:val="style0"/>
              <w:numPr>
                <w:ilvl w:val="0"/>
                <w:numId w:val="0"/>
              </w:numPr>
              <w:jc w:val="left"/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</w:pPr>
            <w:r>
              <w:rPr>
                <w:rFonts w:ascii="宋体" w:cs="宋体" w:eastAsia="宋体" w:hAnsi="宋体" w:hint="default"/>
                <w:b w:val="false"/>
                <w:bCs w:val="false"/>
                <w:i w:val="false"/>
                <w:iCs w:val="false"/>
                <w:color w:val="auto"/>
                <w:kern w:val="2"/>
                <w:sz w:val="21"/>
                <w:szCs w:val="21"/>
                <w:highlight w:val="none"/>
                <w:vertAlign w:val="baseline"/>
                <w:em w:val="none"/>
                <w:lang w:val="en-US" w:eastAsia="zh-CN"/>
              </w:rPr>
              <w:t>将衣长数值映射到身体部位（腰部/胯部/膝盖/小腿/脚踝），帮助用户感知长度位置</w:t>
            </w:r>
          </w:p>
        </w:tc>
      </w:tr>
    </w:tbl>
    <w:p w14:paraId="7F6B1E18">
      <w:pPr>
        <w:pStyle w:val="style0"/>
        <w:numPr>
          <w:ilvl w:val="0"/>
          <w:numId w:val="0"/>
        </w:numPr>
        <w:jc w:val="left"/>
        <w:rPr>
          <w:rFonts w:ascii="宋体" w:cs="宋体" w:eastAsia="宋体" w:hAnsi="宋体"/>
          <w:sz w:val="21"/>
          <w:szCs w:val="21"/>
        </w:rPr>
      </w:pPr>
      <w:r>
        <w:rPr>
          <w:rFonts w:ascii="宋体" w:cs="宋体" w:eastAsia="宋体" w:hAnsi="宋体"/>
          <w:sz w:val="21"/>
          <w:szCs w:val="21"/>
        </w:rPr>
        <w:t xml:space="preserve"> </w:t>
      </w:r>
    </w:p>
    <w:p w14:paraId="8B396F24">
      <w:pPr>
        <w:pStyle w:val="style0"/>
        <w:numPr>
          <w:ilvl w:val="0"/>
          <w:numId w:val="0"/>
        </w:numPr>
        <w:jc w:val="left"/>
        <w:rPr>
          <w:rFonts w:ascii="宋体" w:cs="宋体" w:eastAsia="宋体" w:hAnsi="宋体"/>
          <w:sz w:val="21"/>
          <w:szCs w:val="21"/>
        </w:rPr>
      </w:pPr>
      <w:r>
        <w:rPr>
          <w:rFonts w:ascii="宋体" w:cs="宋体" w:eastAsia="宋体" w:hAnsi="宋体"/>
          <w:sz w:val="21"/>
          <w:szCs w:val="21"/>
        </w:rPr>
        <w:t xml:space="preserve"> </w:t>
      </w:r>
    </w:p>
    <w:p w14:paraId="89B840B3">
      <w:pPr>
        <w:pStyle w:val="style0"/>
        <w:numPr>
          <w:ilvl w:val="0"/>
          <w:numId w:val="0"/>
        </w:numPr>
        <w:jc w:val="left"/>
        <w:rPr>
          <w:rFonts w:ascii="宋体" w:cs="宋体" w:eastAsia="宋体" w:hAnsi="宋体"/>
          <w:sz w:val="21"/>
          <w:szCs w:val="21"/>
        </w:rPr>
      </w:pPr>
      <w:r>
        <w:rPr>
          <w:rFonts w:ascii="宋体" w:cs="宋体" w:eastAsia="宋体" w:hAnsi="宋体"/>
          <w:sz w:val="21"/>
          <w:szCs w:val="21"/>
        </w:rPr>
        <w:t xml:space="preserve"> </w:t>
      </w:r>
    </w:p>
    <w:p w14:paraId="60E733E2">
      <w:pPr>
        <w:pStyle w:val="style0"/>
        <w:numPr>
          <w:ilvl w:val="0"/>
          <w:numId w:val="0"/>
        </w:numPr>
        <w:jc w:val="left"/>
        <w:rPr>
          <w:rFonts w:ascii="宋体" w:cs="宋体" w:eastAsia="宋体" w:hAnsi="宋体"/>
          <w:sz w:val="21"/>
          <w:szCs w:val="21"/>
        </w:rPr>
      </w:pPr>
    </w:p>
    <w:p w14:paraId="7362FF5A">
      <w:pPr>
        <w:pStyle w:val="style0"/>
        <w:numPr>
          <w:ilvl w:val="0"/>
          <w:numId w:val="0"/>
        </w:numPr>
        <w:jc w:val="left"/>
        <w:rPr>
          <w:rFonts w:ascii="宋体" w:cs="宋体" w:eastAsia="宋体" w:hAnsi="宋体"/>
          <w:sz w:val="21"/>
          <w:szCs w:val="21"/>
        </w:rPr>
      </w:pPr>
      <w:r>
        <w:rPr>
          <w:rFonts w:ascii="宋体" w:cs="宋体" w:eastAsia="宋体" w:hAnsi="宋体"/>
          <w:sz w:val="21"/>
          <w:szCs w:val="21"/>
        </w:rPr>
        <w:t xml:space="preserve"> </w:t>
      </w:r>
    </w:p>
    <w:p w14:paraId="65931FBF">
      <w:pPr>
        <w:pStyle w:val="style0"/>
        <w:numPr>
          <w:ilvl w:val="0"/>
          <w:numId w:val="0"/>
        </w:numPr>
        <w:jc w:val="left"/>
        <w:rPr>
          <w:rFonts w:ascii="宋体" w:cs="宋体" w:eastAsia="宋体" w:hAnsi="宋体"/>
          <w:sz w:val="21"/>
          <w:szCs w:val="21"/>
        </w:rPr>
      </w:pPr>
      <w:r>
        <w:rPr>
          <w:rFonts w:ascii="宋体" w:cs="宋体" w:eastAsia="宋体" w:hAnsi="宋体"/>
          <w:sz w:val="21"/>
          <w:szCs w:val="21"/>
        </w:rPr>
        <w:t xml:space="preserve"> </w:t>
      </w:r>
    </w:p>
    <w:p w14:paraId="C6E1DF42">
      <w:pPr>
        <w:pStyle w:val="style0"/>
        <w:numPr>
          <w:ilvl w:val="0"/>
          <w:numId w:val="0"/>
        </w:numPr>
        <w:jc w:val="left"/>
        <w:rPr>
          <w:rFonts w:ascii="宋体" w:cs="宋体" w:eastAsia="宋体" w:hAnsi="宋体"/>
          <w:sz w:val="21"/>
          <w:szCs w:val="21"/>
        </w:rPr>
      </w:pPr>
      <w:r>
        <w:rPr>
          <w:rFonts w:ascii="宋体" w:cs="宋体" w:eastAsia="宋体" w:hAnsi="宋体"/>
          <w:sz w:val="21"/>
          <w:szCs w:val="21"/>
        </w:rPr>
        <w:t xml:space="preserve"> </w:t>
      </w:r>
    </w:p>
    <w:p w14:paraId="BAA728F1">
      <w:pPr>
        <w:pStyle w:val="style0"/>
        <w:numPr>
          <w:ilvl w:val="0"/>
          <w:numId w:val="0"/>
        </w:numPr>
        <w:jc w:val="left"/>
        <w:rPr>
          <w:rFonts w:ascii="宋体" w:cs="宋体" w:eastAsia="宋体" w:hAnsi="宋体"/>
          <w:sz w:val="21"/>
          <w:szCs w:val="21"/>
        </w:rPr>
      </w:pPr>
      <w:r>
        <w:rPr>
          <w:rFonts w:ascii="宋体" w:cs="宋体" w:eastAsia="宋体" w:hAnsi="宋体"/>
          <w:sz w:val="21"/>
          <w:szCs w:val="21"/>
        </w:rPr>
        <w:t xml:space="preserve"> 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03C36FA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0000001"/>
    <w:multiLevelType w:val="hybridMultilevel"/>
    <w:tmpl w:val="00000000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00000000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404E4F57"/>
    <w:lvl w:ilvl="0" w:tplc="0409000F">
      <w:start w:val="2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00000004"/>
    <w:multiLevelType w:val="hybridMultilevel"/>
    <w:tmpl w:val="C71B2DC2"/>
    <w:lvl w:ilvl="0" w:tplc="0409000F">
      <w:start w:val="6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00000005"/>
    <w:multiLevelType w:val="hybridMultilevel"/>
    <w:tmpl w:val="00000000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00000000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00000000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C243C423"/>
    <w:lvl w:ilvl="0" w:tplc="0409000F">
      <w:start w:val="9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00000009"/>
    <w:multiLevelType w:val="hybridMultilevel"/>
    <w:tmpl w:val="379A3A39"/>
    <w:lvl w:ilvl="0" w:tplc="0409000F">
      <w:start w:val="1"/>
      <w:numFmt w:val="chineseCounting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0000000A"/>
    <w:multiLevelType w:val="hybridMultilevel"/>
    <w:tmpl w:val="00000000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>
    <w:nsid w:val="0000000B"/>
    <w:multiLevelType w:val="hybridMultilevel"/>
    <w:tmpl w:val="00000000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>
    <w:nsid w:val="0000000C"/>
    <w:multiLevelType w:val="hybridMultilevel"/>
    <w:tmpl w:val="00000000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>
    <w:nsid w:val="0000000D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0000000E"/>
    <w:multiLevelType w:val="hybridMultilevel"/>
    <w:tmpl w:val="2CD7BE6A"/>
    <w:lvl w:ilvl="0" w:tplc="0409000F">
      <w:start w:val="4"/>
      <w:numFmt w:val="chineseCounting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0000000F"/>
    <w:multiLevelType w:val="hybridMultilevel"/>
    <w:tmpl w:val="161FA99E"/>
    <w:lvl w:ilvl="0" w:tplc="0409000F">
      <w:start w:val="6"/>
      <w:numFmt w:val="chineseCounting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00000010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00000011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00000012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>
    <w:nsid w:val="00000013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7"/>
  </w:num>
  <w:num w:numId="2">
    <w:abstractNumId w:val="0"/>
  </w:num>
  <w:num w:numId="3">
    <w:abstractNumId w:val="1"/>
  </w:num>
  <w:num w:numId="4">
    <w:abstractNumId w:val="2"/>
  </w:num>
  <w:num w:numId="5">
    <w:abstractNumId w:val="3"/>
  </w:num>
  <w:num w:numId="6">
    <w:abstractNumId w:val="4"/>
  </w:num>
  <w:num w:numId="7">
    <w:abstractNumId w:val="5"/>
  </w:num>
  <w:num w:numId="8">
    <w:abstractNumId w:val="6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4"/>
  </w:num>
  <w:num w:numId="17">
    <w:abstractNumId w:val="15"/>
  </w:num>
  <w:num w:numId="18">
    <w:abstractNumId w:val="16"/>
  </w:num>
  <w:num w:numId="19">
    <w:abstractNumId w:val="17"/>
  </w:num>
  <w:num w:numId="20">
    <w:abstractNumId w:val="18"/>
  </w:num>
  <w:num w:numId="21">
    <w:abstractNumId w:val="19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firstLine="420" w:firstLineChars="200"/>
    </w:pPr>
    <w:rPr/>
  </w:style>
  <w:style w:type="table" w:styleId="style154">
    <w:name w:val="Table Grid"/>
    <w:basedOn w:val="style105"/>
    <w:next w:val="style154"/>
    <w:uiPriority w:val="59"/>
    <w:pPr/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67">
    <w:name w:val="Medium Grid 3"/>
    <w:basedOn w:val="style105"/>
    <w:next w:val="style16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9268</Words>
  <Characters>10554</Characters>
  <Application>WPS Office</Application>
  <Paragraphs>1441</Paragraphs>
  <CharactersWithSpaces>10866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2026-08-02T07:35:55Z</dcterms:created>
  <dc:creator>TGR-W00</dc:creator>
  <lastModifiedBy>TGR-W00</lastModifiedBy>
  <dcterms:modified xsi:type="dcterms:W3CDTF">2026-08-12T08:04:58Z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b9a65a7c9f094785990dbe022961bf10_23</vt:lpwstr>
  </property>
</Properties>
</file>